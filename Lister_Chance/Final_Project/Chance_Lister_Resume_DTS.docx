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044007E4" w14:textId="630EAC20" w:rsidR="00192EDC" w:rsidRPr="00A7661F" w:rsidRDefault="00FE76D9" w:rsidP="002829DD">
      <w:pPr>
        <w:pStyle w:val="divname"/>
        <w:shd w:val="clear" w:color="auto" w:fill="FFFFFF"/>
        <w:spacing w:line="240" w:lineRule="auto"/>
        <w:rPr>
          <w:rFonts w:eastAsia="Century Gothic"/>
          <w:sz w:val="56"/>
          <w:szCs w:val="56"/>
        </w:rPr>
      </w:pPr>
      <w:r w:rsidRPr="00A7661F">
        <w:rPr>
          <w:rStyle w:val="span"/>
          <w:rFonts w:eastAsia="Century Gothic"/>
          <w:sz w:val="56"/>
          <w:szCs w:val="56"/>
        </w:rPr>
        <w:t xml:space="preserve">Chance Lister </w:t>
      </w:r>
    </w:p>
    <w:p w14:paraId="2DC53369" w14:textId="18961C69" w:rsidR="00372E00" w:rsidRDefault="00FE76D9" w:rsidP="002829DD">
      <w:pPr>
        <w:pStyle w:val="divaddress"/>
        <w:shd w:val="clear" w:color="auto" w:fill="FFFFFF"/>
        <w:spacing w:before="160" w:line="240" w:lineRule="auto"/>
        <w:rPr>
          <w:rFonts w:eastAsia="Century Gothic"/>
          <w:color w:val="616261"/>
        </w:rPr>
      </w:pPr>
      <w:r w:rsidRPr="00111008">
        <w:rPr>
          <w:rStyle w:val="span"/>
          <w:rFonts w:eastAsia="Century Gothic"/>
          <w:color w:val="616261"/>
        </w:rPr>
        <w:t>(816) 868-9146</w:t>
      </w:r>
      <w:r w:rsidRPr="00111008">
        <w:rPr>
          <w:rStyle w:val="divaddressspaninlinebullet"/>
          <w:rFonts w:ascii="Times New Roman" w:hAnsi="Times New Roman" w:cs="Times New Roman"/>
          <w:sz w:val="24"/>
          <w:szCs w:val="24"/>
        </w:rPr>
        <w:t>·</w:t>
      </w:r>
      <w:r w:rsidRPr="00111008">
        <w:rPr>
          <w:rStyle w:val="divaddressspaninlinebullet"/>
          <w:rFonts w:ascii="Times New Roman" w:eastAsia="Times New Roman" w:hAnsi="Times New Roman" w:cs="Times New Roman"/>
          <w:sz w:val="24"/>
          <w:szCs w:val="24"/>
        </w:rPr>
        <w:t> </w:t>
      </w:r>
      <w:r w:rsidRPr="00111008">
        <w:rPr>
          <w:rStyle w:val="span"/>
          <w:rFonts w:eastAsia="Century Gothic"/>
          <w:color w:val="616261"/>
        </w:rPr>
        <w:t>listerchance@yahoo.com</w:t>
      </w:r>
      <w:r w:rsidR="00463592" w:rsidRPr="00111008">
        <w:rPr>
          <w:rStyle w:val="divaddressspaninlinebullet"/>
          <w:rFonts w:ascii="Times New Roman" w:hAnsi="Times New Roman" w:cs="Times New Roman"/>
          <w:sz w:val="24"/>
          <w:szCs w:val="24"/>
        </w:rPr>
        <w:t>·</w:t>
      </w:r>
      <w:r w:rsidR="00463592">
        <w:rPr>
          <w:rStyle w:val="span"/>
          <w:rFonts w:eastAsia="Century Gothic"/>
          <w:color w:val="616261"/>
        </w:rPr>
        <w:t>Kansas City</w:t>
      </w:r>
      <w:r w:rsidRPr="00111008">
        <w:rPr>
          <w:rStyle w:val="divaddressspaninlinebullet"/>
          <w:rFonts w:ascii="Times New Roman" w:hAnsi="Times New Roman" w:cs="Times New Roman"/>
          <w:sz w:val="24"/>
          <w:szCs w:val="24"/>
        </w:rPr>
        <w:t>·</w:t>
      </w:r>
      <w:r w:rsidR="00463592">
        <w:rPr>
          <w:rFonts w:eastAsia="Century Gothic"/>
          <w:color w:val="616261"/>
        </w:rPr>
        <w:t>www.linkedin.com/in/chancelister</w:t>
      </w:r>
    </w:p>
    <w:p w14:paraId="34C89E93" w14:textId="77777777" w:rsidR="00372E00" w:rsidRPr="00372E00" w:rsidRDefault="00372E00" w:rsidP="002829DD">
      <w:pPr>
        <w:pStyle w:val="divdocumentdivsectiontitle"/>
        <w:shd w:val="clear" w:color="auto" w:fill="FFFFFF"/>
        <w:spacing w:before="320" w:after="100" w:line="240" w:lineRule="auto"/>
        <w:rPr>
          <w:rFonts w:eastAsia="Century Gothic"/>
          <w:color w:val="616261"/>
          <w:sz w:val="28"/>
          <w:szCs w:val="28"/>
        </w:rPr>
      </w:pPr>
      <w:r w:rsidRPr="00372E00">
        <w:rPr>
          <w:rFonts w:eastAsia="Century Gothic"/>
          <w:color w:val="616261"/>
          <w:sz w:val="28"/>
          <w:szCs w:val="28"/>
        </w:rPr>
        <w:t>Education</w:t>
      </w:r>
    </w:p>
    <w:tbl>
      <w:tblPr>
        <w:tblStyle w:val="divdocumentdivparagraph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689"/>
        <w:gridCol w:w="6957"/>
      </w:tblGrid>
      <w:tr w:rsidR="00372E00" w:rsidRPr="00111008" w14:paraId="47E3B0C4" w14:textId="77777777" w:rsidTr="001063F9">
        <w:trPr>
          <w:trHeight w:val="1568"/>
          <w:tblCellSpacing w:w="0" w:type="dxa"/>
        </w:trPr>
        <w:tc>
          <w:tcPr>
            <w:tcW w:w="2689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0F7830EB" w14:textId="433FB6F1" w:rsidR="00372E00" w:rsidRPr="00111008" w:rsidRDefault="00372E00" w:rsidP="002829DD">
            <w:pPr>
              <w:pStyle w:val="spanpaddedline"/>
              <w:spacing w:line="240" w:lineRule="auto"/>
              <w:rPr>
                <w:rStyle w:val="spandateswrapper"/>
                <w:rFonts w:eastAsia="Century Gothic"/>
              </w:rPr>
            </w:pPr>
            <w:r w:rsidRPr="00111008">
              <w:rPr>
                <w:rStyle w:val="span"/>
                <w:rFonts w:eastAsia="Century Gothic"/>
                <w:color w:val="999999"/>
              </w:rPr>
              <w:t>Expected</w:t>
            </w:r>
            <w:r w:rsidR="00A512EC">
              <w:rPr>
                <w:rStyle w:val="span"/>
                <w:rFonts w:eastAsia="Century Gothic"/>
                <w:color w:val="999999"/>
              </w:rPr>
              <w:t xml:space="preserve"> Graduation </w:t>
            </w:r>
            <w:r w:rsidRPr="00111008">
              <w:rPr>
                <w:rStyle w:val="span"/>
                <w:rFonts w:eastAsia="Century Gothic"/>
                <w:color w:val="999999"/>
              </w:rPr>
              <w:t>May 2021</w:t>
            </w:r>
          </w:p>
          <w:p w14:paraId="10F94DBD" w14:textId="5B5B14D1" w:rsidR="00372E00" w:rsidRPr="00111008" w:rsidRDefault="00372E00" w:rsidP="002829DD">
            <w:pPr>
              <w:pStyle w:val="spanpaddedline"/>
              <w:spacing w:line="240" w:lineRule="auto"/>
              <w:rPr>
                <w:rStyle w:val="spandateswrapper"/>
                <w:rFonts w:eastAsia="Century Gothic"/>
              </w:rPr>
            </w:pPr>
            <w:r w:rsidRPr="00111008">
              <w:rPr>
                <w:rStyle w:val="span"/>
                <w:rFonts w:eastAsia="Century Gothic"/>
                <w:color w:val="999999"/>
              </w:rPr>
              <w:t>Liberty</w:t>
            </w:r>
            <w:r w:rsidR="00A512EC">
              <w:rPr>
                <w:rStyle w:val="span"/>
                <w:rFonts w:eastAsia="Century Gothic"/>
                <w:color w:val="999999"/>
              </w:rPr>
              <w:t xml:space="preserve">, </w:t>
            </w:r>
            <w:r w:rsidRPr="00111008">
              <w:rPr>
                <w:rStyle w:val="span"/>
                <w:rFonts w:eastAsia="Century Gothic"/>
                <w:color w:val="999999"/>
              </w:rPr>
              <w:t>Missouri</w:t>
            </w:r>
          </w:p>
        </w:tc>
        <w:tc>
          <w:tcPr>
            <w:tcW w:w="6957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4727FF23" w14:textId="01541A58" w:rsidR="00372E00" w:rsidRPr="00111008" w:rsidRDefault="00DC5371" w:rsidP="002829DD">
            <w:pPr>
              <w:spacing w:line="240" w:lineRule="auto"/>
              <w:rPr>
                <w:rStyle w:val="span"/>
                <w:rFonts w:eastAsia="Century Gothic"/>
                <w:b/>
                <w:bCs/>
                <w:color w:val="616261"/>
              </w:rPr>
            </w:pPr>
            <w:r>
              <w:rPr>
                <w:rStyle w:val="span"/>
                <w:rFonts w:eastAsia="Century Gothic"/>
                <w:b/>
                <w:bCs/>
                <w:color w:val="616261"/>
              </w:rPr>
              <w:t>Bachelor</w:t>
            </w:r>
            <w:r w:rsidR="00372E00" w:rsidRPr="00111008">
              <w:rPr>
                <w:rStyle w:val="span"/>
                <w:rFonts w:eastAsia="Century Gothic"/>
                <w:b/>
                <w:bCs/>
                <w:color w:val="616261"/>
              </w:rPr>
              <w:t xml:space="preserve"> of Science in Business Administration</w:t>
            </w:r>
            <w:r w:rsidR="00372E00" w:rsidRPr="00111008">
              <w:rPr>
                <w:rStyle w:val="singlecolumnspanpaddedlinenth-child1"/>
                <w:rFonts w:eastAsia="Century Gothic"/>
                <w:b/>
                <w:bCs/>
                <w:color w:val="616261"/>
              </w:rPr>
              <w:t xml:space="preserve"> </w:t>
            </w:r>
          </w:p>
          <w:p w14:paraId="6473B363" w14:textId="77777777" w:rsidR="00372E00" w:rsidRPr="00111008" w:rsidRDefault="00372E00" w:rsidP="002829DD">
            <w:pPr>
              <w:pStyle w:val="spanpaddedline"/>
              <w:spacing w:line="240" w:lineRule="auto"/>
              <w:rPr>
                <w:rStyle w:val="divdocumentparlrColmnsinglecolumn"/>
                <w:rFonts w:eastAsia="Century Gothic"/>
              </w:rPr>
            </w:pPr>
            <w:r w:rsidRPr="00111008">
              <w:rPr>
                <w:rStyle w:val="span"/>
                <w:rFonts w:eastAsia="Century Gothic"/>
                <w:color w:val="616261"/>
              </w:rPr>
              <w:t>William Jewell College</w:t>
            </w:r>
          </w:p>
          <w:p w14:paraId="732941E2" w14:textId="77777777" w:rsidR="00212AFC" w:rsidRDefault="00DC5371" w:rsidP="002829DD">
            <w:pPr>
              <w:pStyle w:val="divdocumentulli"/>
              <w:numPr>
                <w:ilvl w:val="0"/>
                <w:numId w:val="3"/>
              </w:numPr>
              <w:spacing w:line="240" w:lineRule="auto"/>
              <w:ind w:left="460" w:hanging="210"/>
              <w:rPr>
                <w:rStyle w:val="span"/>
                <w:rFonts w:eastAsia="Century Gothic"/>
                <w:color w:val="616261"/>
              </w:rPr>
            </w:pPr>
            <w:r>
              <w:rPr>
                <w:rStyle w:val="span"/>
                <w:rFonts w:eastAsia="Century Gothic"/>
                <w:color w:val="616261"/>
              </w:rPr>
              <w:t xml:space="preserve">Additional Major of Applied Critical Thought &amp; Inquiry </w:t>
            </w:r>
          </w:p>
          <w:p w14:paraId="22AFCF0C" w14:textId="690B5784" w:rsidR="00DC5371" w:rsidRDefault="00DC5371" w:rsidP="002829DD">
            <w:pPr>
              <w:pStyle w:val="divdocumentulli"/>
              <w:numPr>
                <w:ilvl w:val="0"/>
                <w:numId w:val="3"/>
              </w:numPr>
              <w:spacing w:line="240" w:lineRule="auto"/>
              <w:ind w:left="460" w:hanging="210"/>
              <w:rPr>
                <w:rStyle w:val="span"/>
                <w:rFonts w:eastAsia="Century Gothic"/>
                <w:color w:val="616261"/>
              </w:rPr>
            </w:pPr>
            <w:r>
              <w:rPr>
                <w:rStyle w:val="span"/>
                <w:rFonts w:eastAsia="Century Gothic"/>
                <w:color w:val="616261"/>
              </w:rPr>
              <w:t xml:space="preserve">Minor in Data Science </w:t>
            </w:r>
          </w:p>
          <w:p w14:paraId="698ADC68" w14:textId="5F6E7B3B" w:rsidR="00372E00" w:rsidRPr="0066757D" w:rsidRDefault="00372E00" w:rsidP="002829DD">
            <w:pPr>
              <w:pStyle w:val="divdocumentulli"/>
              <w:numPr>
                <w:ilvl w:val="0"/>
                <w:numId w:val="3"/>
              </w:numPr>
              <w:spacing w:line="240" w:lineRule="auto"/>
              <w:ind w:left="460" w:hanging="210"/>
              <w:rPr>
                <w:rStyle w:val="span"/>
                <w:rFonts w:eastAsia="Century Gothic"/>
                <w:color w:val="616261"/>
              </w:rPr>
            </w:pPr>
            <w:r w:rsidRPr="00DC5371">
              <w:rPr>
                <w:rStyle w:val="span"/>
                <w:rFonts w:eastAsia="Century Gothic"/>
                <w:color w:val="616261"/>
              </w:rPr>
              <w:t>3.</w:t>
            </w:r>
            <w:r w:rsidR="00F52C09">
              <w:rPr>
                <w:rStyle w:val="span"/>
                <w:rFonts w:eastAsia="Century Gothic"/>
                <w:color w:val="616261"/>
              </w:rPr>
              <w:t>613</w:t>
            </w:r>
            <w:r w:rsidRPr="00DC5371">
              <w:rPr>
                <w:rStyle w:val="span"/>
                <w:rFonts w:eastAsia="Century Gothic"/>
                <w:color w:val="616261"/>
              </w:rPr>
              <w:t xml:space="preserve"> Cumulative GPA</w:t>
            </w:r>
          </w:p>
          <w:p w14:paraId="5DA2C16F" w14:textId="18631CB1" w:rsidR="002829DD" w:rsidRPr="002829DD" w:rsidRDefault="00372E00" w:rsidP="002829DD">
            <w:pPr>
              <w:pStyle w:val="divdocumentulli"/>
              <w:numPr>
                <w:ilvl w:val="0"/>
                <w:numId w:val="3"/>
              </w:numPr>
              <w:spacing w:line="240" w:lineRule="auto"/>
              <w:ind w:left="460" w:hanging="210"/>
              <w:rPr>
                <w:rStyle w:val="span"/>
                <w:rFonts w:eastAsia="Century Gothic"/>
                <w:color w:val="616261"/>
              </w:rPr>
            </w:pPr>
            <w:r w:rsidRPr="00111008">
              <w:rPr>
                <w:rStyle w:val="span"/>
                <w:rFonts w:eastAsia="Century Gothic"/>
                <w:color w:val="616261"/>
              </w:rPr>
              <w:t>Dean's List</w:t>
            </w:r>
            <w:r w:rsidR="00695834">
              <w:rPr>
                <w:rStyle w:val="span"/>
                <w:rFonts w:eastAsia="Century Gothic"/>
                <w:color w:val="616261"/>
              </w:rPr>
              <w:t>:</w:t>
            </w:r>
            <w:r w:rsidRPr="00111008">
              <w:rPr>
                <w:rStyle w:val="span"/>
                <w:rFonts w:eastAsia="Century Gothic"/>
                <w:color w:val="616261"/>
              </w:rPr>
              <w:t xml:space="preserve"> Spring 201</w:t>
            </w:r>
            <w:r w:rsidR="00F52C09">
              <w:rPr>
                <w:rStyle w:val="span"/>
                <w:rFonts w:eastAsia="Century Gothic"/>
                <w:color w:val="616261"/>
              </w:rPr>
              <w:t>9, Fall 2019, Spring 2020</w:t>
            </w:r>
          </w:p>
        </w:tc>
      </w:tr>
    </w:tbl>
    <w:p w14:paraId="3264FCE7" w14:textId="77777777" w:rsidR="00372E00" w:rsidRPr="00111008" w:rsidRDefault="00372E00" w:rsidP="002829DD">
      <w:pPr>
        <w:pStyle w:val="p"/>
        <w:shd w:val="clear" w:color="auto" w:fill="FFFFFF"/>
        <w:spacing w:line="240" w:lineRule="auto"/>
        <w:rPr>
          <w:rFonts w:eastAsia="Century Gothic"/>
          <w:color w:val="616261"/>
        </w:rPr>
      </w:pPr>
    </w:p>
    <w:tbl>
      <w:tblPr>
        <w:tblStyle w:val="divdocumentsectionTable"/>
        <w:tblW w:w="0" w:type="auto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709"/>
        <w:gridCol w:w="7007"/>
      </w:tblGrid>
      <w:tr w:rsidR="00FA6518" w:rsidRPr="00111008" w14:paraId="70E1408B" w14:textId="77777777" w:rsidTr="00212AFC">
        <w:trPr>
          <w:trHeight w:val="1000"/>
          <w:tblCellSpacing w:w="0" w:type="dxa"/>
        </w:trPr>
        <w:tc>
          <w:tcPr>
            <w:tcW w:w="2709" w:type="dxa"/>
            <w:tcMar>
              <w:top w:w="320" w:type="dxa"/>
              <w:left w:w="0" w:type="dxa"/>
              <w:bottom w:w="0" w:type="dxa"/>
              <w:right w:w="0" w:type="dxa"/>
            </w:tcMar>
            <w:hideMark/>
          </w:tcPr>
          <w:p w14:paraId="08C721E3" w14:textId="161D7671" w:rsidR="00FA6518" w:rsidRPr="00372E00" w:rsidRDefault="00FE76D9" w:rsidP="002829DD">
            <w:pPr>
              <w:pStyle w:val="divdocumentdivsectiontitle"/>
              <w:spacing w:line="240" w:lineRule="auto"/>
              <w:rPr>
                <w:rStyle w:val="divdocumentdivheadingCharacter"/>
                <w:rFonts w:eastAsia="Century Gothic"/>
                <w:color w:val="616261"/>
                <w:sz w:val="28"/>
                <w:szCs w:val="28"/>
              </w:rPr>
            </w:pPr>
            <w:r w:rsidRPr="00372E00">
              <w:rPr>
                <w:rStyle w:val="divdocumentdivheadingCharacter"/>
                <w:rFonts w:eastAsia="Century Gothic"/>
                <w:color w:val="616261"/>
                <w:sz w:val="28"/>
                <w:szCs w:val="28"/>
              </w:rPr>
              <w:t>Skills</w:t>
            </w:r>
          </w:p>
        </w:tc>
        <w:tc>
          <w:tcPr>
            <w:tcW w:w="7007" w:type="dxa"/>
            <w:tcMar>
              <w:top w:w="320" w:type="dxa"/>
              <w:left w:w="0" w:type="dxa"/>
              <w:bottom w:w="0" w:type="dxa"/>
              <w:right w:w="0" w:type="dxa"/>
            </w:tcMar>
            <w:hideMark/>
          </w:tcPr>
          <w:tbl>
            <w:tblPr>
              <w:tblStyle w:val="divdocumenttable"/>
              <w:tblW w:w="0" w:type="auto"/>
              <w:tblLayout w:type="fixed"/>
              <w:tblCellMar>
                <w:left w:w="0" w:type="dxa"/>
                <w:right w:w="0" w:type="dxa"/>
              </w:tblCellMar>
              <w:tblLook w:val="05E0" w:firstRow="1" w:lastRow="1" w:firstColumn="1" w:lastColumn="1" w:noHBand="0" w:noVBand="1"/>
            </w:tblPr>
            <w:tblGrid>
              <w:gridCol w:w="3221"/>
              <w:gridCol w:w="3221"/>
            </w:tblGrid>
            <w:tr w:rsidR="00FA6518" w:rsidRPr="00111008" w14:paraId="092A342B" w14:textId="77777777" w:rsidTr="00212AFC">
              <w:trPr>
                <w:trHeight w:val="805"/>
              </w:trPr>
              <w:tc>
                <w:tcPr>
                  <w:tcW w:w="3221" w:type="dxa"/>
                  <w:tcMar>
                    <w:top w:w="5" w:type="dxa"/>
                    <w:left w:w="5" w:type="dxa"/>
                    <w:bottom w:w="5" w:type="dxa"/>
                    <w:right w:w="5" w:type="dxa"/>
                  </w:tcMar>
                  <w:hideMark/>
                </w:tcPr>
                <w:p w14:paraId="5A6BA581" w14:textId="74FE3A3C" w:rsidR="00FA6518" w:rsidRPr="00111008" w:rsidRDefault="00FE76D9" w:rsidP="002829DD">
                  <w:pPr>
                    <w:pStyle w:val="divdocumentulli"/>
                    <w:numPr>
                      <w:ilvl w:val="0"/>
                      <w:numId w:val="1"/>
                    </w:numPr>
                    <w:spacing w:line="240" w:lineRule="auto"/>
                    <w:ind w:left="460" w:hanging="210"/>
                    <w:rPr>
                      <w:rStyle w:val="divdocumentdivPARAGRAPHHILT"/>
                      <w:rFonts w:eastAsia="Century Gothic"/>
                    </w:rPr>
                  </w:pPr>
                  <w:r w:rsidRPr="00111008">
                    <w:rPr>
                      <w:rStyle w:val="divdocumentdivPARAGRAPHHILT"/>
                      <w:rFonts w:eastAsia="Century Gothic"/>
                    </w:rPr>
                    <w:t xml:space="preserve">Critical Thinking </w:t>
                  </w:r>
                  <w:r w:rsidR="006D14AB">
                    <w:rPr>
                      <w:rStyle w:val="divdocumentdivPARAGRAPHHILT"/>
                      <w:rFonts w:eastAsia="Century Gothic"/>
                    </w:rPr>
                    <w:t>Skills</w:t>
                  </w:r>
                </w:p>
                <w:p w14:paraId="78FC0DC0" w14:textId="5CCEE40B" w:rsidR="006D14AB" w:rsidRDefault="006D14AB" w:rsidP="002829DD">
                  <w:pPr>
                    <w:pStyle w:val="divdocumentulli"/>
                    <w:numPr>
                      <w:ilvl w:val="0"/>
                      <w:numId w:val="1"/>
                    </w:numPr>
                    <w:spacing w:line="240" w:lineRule="auto"/>
                    <w:ind w:left="460" w:hanging="210"/>
                    <w:rPr>
                      <w:rStyle w:val="divdocumentdivPARAGRAPHHILT"/>
                      <w:rFonts w:eastAsia="Century Gothic"/>
                    </w:rPr>
                  </w:pPr>
                  <w:r>
                    <w:rPr>
                      <w:rStyle w:val="divdocumentdivPARAGRAPHHILT"/>
                      <w:rFonts w:eastAsia="Century Gothic"/>
                    </w:rPr>
                    <w:t>Problem Solving Skills</w:t>
                  </w:r>
                </w:p>
                <w:p w14:paraId="5121559F" w14:textId="77BC367E" w:rsidR="00FA6518" w:rsidRPr="00111008" w:rsidRDefault="006D14AB" w:rsidP="002829DD">
                  <w:pPr>
                    <w:pStyle w:val="divdocumentulli"/>
                    <w:numPr>
                      <w:ilvl w:val="0"/>
                      <w:numId w:val="1"/>
                    </w:numPr>
                    <w:spacing w:line="240" w:lineRule="auto"/>
                    <w:ind w:left="460" w:hanging="210"/>
                    <w:rPr>
                      <w:rStyle w:val="divdocumentdivPARAGRAPHHILT"/>
                      <w:rFonts w:eastAsia="Century Gothic"/>
                    </w:rPr>
                  </w:pPr>
                  <w:r>
                    <w:rPr>
                      <w:rStyle w:val="divdocumentdivPARAGRAPHHILT"/>
                      <w:rFonts w:eastAsia="Century Gothic"/>
                    </w:rPr>
                    <w:t>Leadership Skills</w:t>
                  </w:r>
                </w:p>
              </w:tc>
              <w:tc>
                <w:tcPr>
                  <w:tcW w:w="3221" w:type="dxa"/>
                  <w:tcBorders>
                    <w:left w:val="single" w:sz="8" w:space="0" w:color="FEFDFD"/>
                  </w:tcBorders>
                  <w:tcMar>
                    <w:top w:w="5" w:type="dxa"/>
                    <w:left w:w="10" w:type="dxa"/>
                    <w:bottom w:w="5" w:type="dxa"/>
                    <w:right w:w="5" w:type="dxa"/>
                  </w:tcMar>
                  <w:hideMark/>
                </w:tcPr>
                <w:p w14:paraId="06DE829E" w14:textId="79ABF8DC" w:rsidR="00FA6518" w:rsidRPr="00111008" w:rsidRDefault="006D14AB" w:rsidP="002829DD">
                  <w:pPr>
                    <w:pStyle w:val="divdocumentulli"/>
                    <w:numPr>
                      <w:ilvl w:val="0"/>
                      <w:numId w:val="2"/>
                    </w:numPr>
                    <w:spacing w:line="240" w:lineRule="auto"/>
                    <w:ind w:left="460" w:hanging="210"/>
                    <w:rPr>
                      <w:rStyle w:val="divdocumentdivPARAGRAPHHILT"/>
                      <w:rFonts w:eastAsia="Century Gothic"/>
                    </w:rPr>
                  </w:pPr>
                  <w:r>
                    <w:rPr>
                      <w:rStyle w:val="divdocumentdivPARAGRAPHHILT"/>
                      <w:rFonts w:eastAsia="Century Gothic"/>
                    </w:rPr>
                    <w:t>Analytical Skills</w:t>
                  </w:r>
                </w:p>
                <w:p w14:paraId="350C027D" w14:textId="659C6592" w:rsidR="002829DD" w:rsidRDefault="00F52C09" w:rsidP="002829DD">
                  <w:pPr>
                    <w:pStyle w:val="divdocumentulli"/>
                    <w:numPr>
                      <w:ilvl w:val="0"/>
                      <w:numId w:val="2"/>
                    </w:numPr>
                    <w:spacing w:line="240" w:lineRule="auto"/>
                    <w:ind w:left="460" w:hanging="210"/>
                    <w:rPr>
                      <w:rStyle w:val="divdocumentdivPARAGRAPHHILT"/>
                      <w:rFonts w:eastAsia="Century Gothic"/>
                    </w:rPr>
                  </w:pPr>
                  <w:r>
                    <w:rPr>
                      <w:rStyle w:val="divdocumentdivPARAGRAPHHILT"/>
                      <w:rFonts w:eastAsia="Century Gothic"/>
                    </w:rPr>
                    <w:t xml:space="preserve">Salesforce Experienced </w:t>
                  </w:r>
                  <w:r w:rsidR="002829DD">
                    <w:rPr>
                      <w:rStyle w:val="divdocumentdivPARAGRAPHHILT"/>
                      <w:rFonts w:eastAsia="Century Gothic"/>
                    </w:rPr>
                    <w:t xml:space="preserve"> </w:t>
                  </w:r>
                </w:p>
                <w:p w14:paraId="04BE0749" w14:textId="6A3FAA23" w:rsidR="00FA6518" w:rsidRPr="00111008" w:rsidRDefault="001063F9" w:rsidP="002829DD">
                  <w:pPr>
                    <w:pStyle w:val="divdocumentulli"/>
                    <w:numPr>
                      <w:ilvl w:val="0"/>
                      <w:numId w:val="2"/>
                    </w:numPr>
                    <w:spacing w:line="240" w:lineRule="auto"/>
                    <w:ind w:left="460" w:hanging="210"/>
                    <w:rPr>
                      <w:rStyle w:val="divdocumentdivPARAGRAPHHILT"/>
                      <w:rFonts w:eastAsia="Century Gothic"/>
                    </w:rPr>
                  </w:pPr>
                  <w:r>
                    <w:rPr>
                      <w:rStyle w:val="divdocumentdivPARAGRAPHHILT"/>
                      <w:rFonts w:eastAsia="Century Gothic"/>
                    </w:rPr>
                    <w:t xml:space="preserve">Proficient </w:t>
                  </w:r>
                  <w:r w:rsidR="006D14AB">
                    <w:rPr>
                      <w:rStyle w:val="divdocumentdivPARAGRAPHHILT"/>
                      <w:rFonts w:eastAsia="Century Gothic"/>
                    </w:rPr>
                    <w:t>in R</w:t>
                  </w:r>
                </w:p>
              </w:tc>
            </w:tr>
          </w:tbl>
          <w:p w14:paraId="33201563" w14:textId="77777777" w:rsidR="00FA6518" w:rsidRPr="00111008" w:rsidRDefault="00FA6518" w:rsidP="002829DD">
            <w:pPr>
              <w:spacing w:line="240" w:lineRule="auto"/>
              <w:rPr>
                <w:rStyle w:val="divdocumentdivPARAGRAPHHILT"/>
                <w:rFonts w:eastAsia="Century Gothic"/>
              </w:rPr>
            </w:pPr>
          </w:p>
        </w:tc>
      </w:tr>
    </w:tbl>
    <w:p w14:paraId="0C75FC93" w14:textId="1FFC59DC" w:rsidR="00FA6518" w:rsidRPr="00372E00" w:rsidRDefault="006D14AB" w:rsidP="002829DD">
      <w:pPr>
        <w:pStyle w:val="divdocumentdivsectiontitle"/>
        <w:shd w:val="clear" w:color="auto" w:fill="FFFFFF"/>
        <w:spacing w:before="320" w:after="100" w:line="240" w:lineRule="auto"/>
        <w:rPr>
          <w:rFonts w:eastAsia="Century Gothic"/>
          <w:color w:val="616261"/>
          <w:sz w:val="28"/>
          <w:szCs w:val="28"/>
        </w:rPr>
      </w:pPr>
      <w:r>
        <w:rPr>
          <w:rFonts w:eastAsia="Century Gothic"/>
          <w:color w:val="616261"/>
          <w:sz w:val="28"/>
          <w:szCs w:val="28"/>
        </w:rPr>
        <w:t>Course/Work</w:t>
      </w:r>
      <w:r w:rsidR="00FE76D9" w:rsidRPr="00372E00">
        <w:rPr>
          <w:rFonts w:eastAsia="Century Gothic"/>
          <w:color w:val="616261"/>
          <w:sz w:val="28"/>
          <w:szCs w:val="28"/>
        </w:rPr>
        <w:t xml:space="preserve"> History</w:t>
      </w:r>
    </w:p>
    <w:tbl>
      <w:tblPr>
        <w:tblStyle w:val="divdocumentdivparagraphTable"/>
        <w:tblW w:w="9403" w:type="dxa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621"/>
        <w:gridCol w:w="6782"/>
      </w:tblGrid>
      <w:tr w:rsidR="00FA6518" w:rsidRPr="00111008" w14:paraId="188B4238" w14:textId="77777777" w:rsidTr="001174BF">
        <w:trPr>
          <w:trHeight w:val="1348"/>
          <w:tblCellSpacing w:w="0" w:type="dxa"/>
        </w:trPr>
        <w:tc>
          <w:tcPr>
            <w:tcW w:w="2621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2567526B" w14:textId="74ACA496" w:rsidR="00FA6518" w:rsidRPr="00111008" w:rsidRDefault="00FE76D9" w:rsidP="002829DD">
            <w:pPr>
              <w:pStyle w:val="spanpaddedline"/>
              <w:spacing w:line="240" w:lineRule="auto"/>
              <w:rPr>
                <w:rStyle w:val="spandateswrapper"/>
                <w:rFonts w:eastAsia="Century Gothic"/>
              </w:rPr>
            </w:pPr>
            <w:r w:rsidRPr="00111008">
              <w:rPr>
                <w:rStyle w:val="span"/>
                <w:rFonts w:eastAsia="Century Gothic"/>
                <w:color w:val="999999"/>
              </w:rPr>
              <w:t>Ju</w:t>
            </w:r>
            <w:r w:rsidR="00F52C09">
              <w:rPr>
                <w:rStyle w:val="span"/>
                <w:rFonts w:eastAsia="Century Gothic"/>
                <w:color w:val="999999"/>
              </w:rPr>
              <w:t>ne 2020</w:t>
            </w:r>
            <w:r w:rsidRPr="00111008">
              <w:rPr>
                <w:rStyle w:val="spandateswrapper"/>
                <w:rFonts w:eastAsia="Century Gothic"/>
              </w:rPr>
              <w:t xml:space="preserve"> </w:t>
            </w:r>
            <w:r w:rsidR="00F52C09">
              <w:rPr>
                <w:rStyle w:val="span"/>
                <w:rFonts w:eastAsia="Century Gothic"/>
                <w:color w:val="999999"/>
              </w:rPr>
              <w:t>–</w:t>
            </w:r>
            <w:r w:rsidRPr="00111008">
              <w:rPr>
                <w:rStyle w:val="span"/>
                <w:rFonts w:eastAsia="Century Gothic"/>
                <w:color w:val="999999"/>
              </w:rPr>
              <w:t xml:space="preserve"> </w:t>
            </w:r>
            <w:r w:rsidR="00F52C09">
              <w:rPr>
                <w:rStyle w:val="span"/>
                <w:rFonts w:eastAsia="Century Gothic"/>
                <w:color w:val="999999"/>
              </w:rPr>
              <w:t>August 2020</w:t>
            </w:r>
          </w:p>
          <w:p w14:paraId="07D1A37F" w14:textId="0D0D1C60" w:rsidR="00FA6518" w:rsidRPr="00111008" w:rsidRDefault="00F52C09" w:rsidP="002829DD">
            <w:pPr>
              <w:pStyle w:val="spanpaddedline"/>
              <w:spacing w:line="240" w:lineRule="auto"/>
              <w:rPr>
                <w:rStyle w:val="spandateswrapper"/>
                <w:rFonts w:eastAsia="Century Gothic"/>
              </w:rPr>
            </w:pPr>
            <w:r>
              <w:rPr>
                <w:rStyle w:val="span"/>
                <w:rFonts w:eastAsia="Century Gothic"/>
                <w:color w:val="999999"/>
              </w:rPr>
              <w:t>Kansas City, MO</w:t>
            </w:r>
          </w:p>
        </w:tc>
        <w:tc>
          <w:tcPr>
            <w:tcW w:w="6782" w:type="dxa"/>
            <w:tcMar>
              <w:top w:w="0" w:type="dxa"/>
              <w:left w:w="0" w:type="dxa"/>
              <w:bottom w:w="0" w:type="dxa"/>
              <w:right w:w="0" w:type="dxa"/>
            </w:tcMar>
            <w:hideMark/>
          </w:tcPr>
          <w:p w14:paraId="107A03B3" w14:textId="22F8F911" w:rsidR="00FA6518" w:rsidRPr="00111008" w:rsidRDefault="006D14AB" w:rsidP="002829DD">
            <w:pPr>
              <w:spacing w:line="240" w:lineRule="auto"/>
              <w:rPr>
                <w:rStyle w:val="txtSmBld"/>
                <w:rFonts w:eastAsia="Century Gothic"/>
                <w:color w:val="616261"/>
              </w:rPr>
            </w:pPr>
            <w:r>
              <w:rPr>
                <w:rStyle w:val="txtSmBld"/>
                <w:rFonts w:eastAsia="Century Gothic"/>
                <w:color w:val="616261"/>
              </w:rPr>
              <w:t>Student</w:t>
            </w:r>
            <w:r w:rsidR="00FE76D9" w:rsidRPr="00111008">
              <w:rPr>
                <w:rStyle w:val="span"/>
                <w:rFonts w:eastAsia="Century Gothic"/>
                <w:color w:val="616261"/>
              </w:rPr>
              <w:t xml:space="preserve">/ </w:t>
            </w:r>
            <w:r>
              <w:rPr>
                <w:rStyle w:val="span"/>
                <w:rFonts w:eastAsia="Century Gothic"/>
                <w:color w:val="616261"/>
              </w:rPr>
              <w:t>Data Science 350 Data Visualization</w:t>
            </w:r>
          </w:p>
          <w:p w14:paraId="21B691C9" w14:textId="7B7131EF" w:rsidR="00F52C09" w:rsidRDefault="00F52C09" w:rsidP="00F52C09">
            <w:pPr>
              <w:pStyle w:val="p"/>
              <w:numPr>
                <w:ilvl w:val="0"/>
                <w:numId w:val="5"/>
              </w:numPr>
              <w:spacing w:line="240" w:lineRule="auto"/>
              <w:rPr>
                <w:rStyle w:val="span"/>
                <w:rFonts w:eastAsia="Century Gothic"/>
                <w:color w:val="616261"/>
              </w:rPr>
            </w:pPr>
            <w:r>
              <w:rPr>
                <w:rStyle w:val="span"/>
                <w:rFonts w:eastAsia="Century Gothic"/>
                <w:color w:val="616261"/>
              </w:rPr>
              <w:t xml:space="preserve">Completed </w:t>
            </w:r>
            <w:r w:rsidR="006D14AB">
              <w:rPr>
                <w:rStyle w:val="span"/>
                <w:rFonts w:eastAsia="Century Gothic"/>
                <w:color w:val="616261"/>
              </w:rPr>
              <w:t xml:space="preserve">multiple of coursework dealing with data loading, cleaning, visualization, all within the coding language R. </w:t>
            </w:r>
          </w:p>
          <w:p w14:paraId="33ECA539" w14:textId="27FE4E78" w:rsidR="00212AFC" w:rsidRPr="00212AFC" w:rsidRDefault="006D14AB" w:rsidP="00F52C09">
            <w:pPr>
              <w:pStyle w:val="p"/>
              <w:numPr>
                <w:ilvl w:val="0"/>
                <w:numId w:val="5"/>
              </w:numPr>
              <w:spacing w:line="240" w:lineRule="auto"/>
              <w:rPr>
                <w:rStyle w:val="span"/>
                <w:rFonts w:eastAsia="Century Gothic"/>
                <w:color w:val="616261"/>
              </w:rPr>
            </w:pPr>
            <w:r>
              <w:rPr>
                <w:rStyle w:val="span"/>
                <w:rFonts w:eastAsia="Century Gothic"/>
                <w:color w:val="616261"/>
              </w:rPr>
              <w:t>Completed final project that consisted of finding data, creating questions from data, analyzing and presenting findings.</w:t>
            </w:r>
          </w:p>
        </w:tc>
      </w:tr>
    </w:tbl>
    <w:p w14:paraId="31780EE6" w14:textId="77777777" w:rsidR="00FA6518" w:rsidRPr="00111008" w:rsidRDefault="00FA6518" w:rsidP="002829DD">
      <w:pPr>
        <w:spacing w:line="240" w:lineRule="auto"/>
        <w:rPr>
          <w:vanish/>
        </w:rPr>
      </w:pPr>
    </w:p>
    <w:tbl>
      <w:tblPr>
        <w:tblStyle w:val="divdocumentdivparagraphTable"/>
        <w:tblW w:w="9402" w:type="dxa"/>
        <w:tblCellSpacing w:w="0" w:type="dxa"/>
        <w:shd w:val="clear" w:color="auto" w:fill="FFFFFF"/>
        <w:tblLayout w:type="fixed"/>
        <w:tblCellMar>
          <w:left w:w="0" w:type="dxa"/>
          <w:right w:w="0" w:type="dxa"/>
        </w:tblCellMar>
        <w:tblLook w:val="05E0" w:firstRow="1" w:lastRow="1" w:firstColumn="1" w:lastColumn="1" w:noHBand="0" w:noVBand="1"/>
      </w:tblPr>
      <w:tblGrid>
        <w:gridCol w:w="2621"/>
        <w:gridCol w:w="6781"/>
      </w:tblGrid>
      <w:tr w:rsidR="00FA6518" w:rsidRPr="00111008" w14:paraId="3DC55AF0" w14:textId="77777777" w:rsidTr="00212AFC">
        <w:trPr>
          <w:trHeight w:val="893"/>
          <w:tblCellSpacing w:w="0" w:type="dxa"/>
        </w:trPr>
        <w:tc>
          <w:tcPr>
            <w:tcW w:w="2621" w:type="dxa"/>
            <w:tcMar>
              <w:top w:w="220" w:type="dxa"/>
              <w:left w:w="0" w:type="dxa"/>
              <w:bottom w:w="0" w:type="dxa"/>
              <w:right w:w="0" w:type="dxa"/>
            </w:tcMar>
            <w:hideMark/>
          </w:tcPr>
          <w:p w14:paraId="04304C75" w14:textId="77777777" w:rsidR="006D14AB" w:rsidRPr="00111008" w:rsidRDefault="006D14AB" w:rsidP="006D14AB">
            <w:pPr>
              <w:pStyle w:val="spanpaddedline"/>
              <w:spacing w:line="240" w:lineRule="auto"/>
              <w:rPr>
                <w:rStyle w:val="spandateswrapper"/>
                <w:rFonts w:eastAsia="Century Gothic"/>
              </w:rPr>
            </w:pPr>
            <w:r w:rsidRPr="00111008">
              <w:rPr>
                <w:rStyle w:val="span"/>
                <w:rFonts w:eastAsia="Century Gothic"/>
                <w:color w:val="999999"/>
              </w:rPr>
              <w:t>Ju</w:t>
            </w:r>
            <w:r>
              <w:rPr>
                <w:rStyle w:val="span"/>
                <w:rFonts w:eastAsia="Century Gothic"/>
                <w:color w:val="999999"/>
              </w:rPr>
              <w:t>ne 2020</w:t>
            </w:r>
            <w:r w:rsidRPr="00111008">
              <w:rPr>
                <w:rStyle w:val="spandateswrapper"/>
                <w:rFonts w:eastAsia="Century Gothic"/>
              </w:rPr>
              <w:t xml:space="preserve"> </w:t>
            </w:r>
            <w:r>
              <w:rPr>
                <w:rStyle w:val="span"/>
                <w:rFonts w:eastAsia="Century Gothic"/>
                <w:color w:val="999999"/>
              </w:rPr>
              <w:t>–</w:t>
            </w:r>
            <w:r w:rsidRPr="00111008">
              <w:rPr>
                <w:rStyle w:val="span"/>
                <w:rFonts w:eastAsia="Century Gothic"/>
                <w:color w:val="999999"/>
              </w:rPr>
              <w:t xml:space="preserve"> </w:t>
            </w:r>
            <w:r>
              <w:rPr>
                <w:rStyle w:val="span"/>
                <w:rFonts w:eastAsia="Century Gothic"/>
                <w:color w:val="999999"/>
              </w:rPr>
              <w:t>August 2020</w:t>
            </w:r>
          </w:p>
          <w:p w14:paraId="6B367305" w14:textId="4BF1E0F8" w:rsidR="00FA6518" w:rsidRPr="00111008" w:rsidRDefault="006D14AB" w:rsidP="006D14AB">
            <w:pPr>
              <w:pStyle w:val="spanpaddedline"/>
              <w:spacing w:line="240" w:lineRule="auto"/>
              <w:rPr>
                <w:rStyle w:val="spandateswrapper"/>
                <w:rFonts w:eastAsia="Century Gothic"/>
              </w:rPr>
            </w:pPr>
            <w:r>
              <w:rPr>
                <w:rStyle w:val="span"/>
                <w:rFonts w:eastAsia="Century Gothic"/>
                <w:color w:val="999999"/>
              </w:rPr>
              <w:t>Kansas City, MO</w:t>
            </w:r>
          </w:p>
        </w:tc>
        <w:tc>
          <w:tcPr>
            <w:tcW w:w="6781" w:type="dxa"/>
            <w:tcMar>
              <w:top w:w="220" w:type="dxa"/>
              <w:left w:w="0" w:type="dxa"/>
              <w:bottom w:w="0" w:type="dxa"/>
              <w:right w:w="0" w:type="dxa"/>
            </w:tcMar>
            <w:hideMark/>
          </w:tcPr>
          <w:p w14:paraId="4E391C29" w14:textId="1ECDFF5B" w:rsidR="006D14AB" w:rsidRPr="00111008" w:rsidRDefault="006D14AB" w:rsidP="006D14AB">
            <w:pPr>
              <w:spacing w:line="240" w:lineRule="auto"/>
              <w:rPr>
                <w:rStyle w:val="txtSmBld"/>
                <w:rFonts w:eastAsia="Century Gothic"/>
                <w:color w:val="616261"/>
              </w:rPr>
            </w:pPr>
            <w:r>
              <w:rPr>
                <w:rStyle w:val="txtSmBld"/>
                <w:rFonts w:eastAsia="Century Gothic"/>
                <w:color w:val="616261"/>
              </w:rPr>
              <w:t>Implementation Intern</w:t>
            </w:r>
            <w:r w:rsidRPr="00111008">
              <w:rPr>
                <w:rStyle w:val="span"/>
                <w:rFonts w:eastAsia="Century Gothic"/>
                <w:color w:val="616261"/>
              </w:rPr>
              <w:t xml:space="preserve"> / </w:t>
            </w:r>
            <w:r>
              <w:rPr>
                <w:rStyle w:val="span"/>
                <w:rFonts w:eastAsia="Century Gothic"/>
                <w:color w:val="616261"/>
              </w:rPr>
              <w:t>Advanced Technology Group</w:t>
            </w:r>
          </w:p>
          <w:p w14:paraId="1AFC69B6" w14:textId="77777777" w:rsidR="006D14AB" w:rsidRDefault="006D14AB" w:rsidP="006D14AB">
            <w:pPr>
              <w:pStyle w:val="p"/>
              <w:numPr>
                <w:ilvl w:val="0"/>
                <w:numId w:val="5"/>
              </w:numPr>
              <w:spacing w:line="240" w:lineRule="auto"/>
              <w:rPr>
                <w:rStyle w:val="span"/>
                <w:rFonts w:eastAsia="Century Gothic"/>
                <w:color w:val="616261"/>
              </w:rPr>
            </w:pPr>
            <w:r>
              <w:rPr>
                <w:rStyle w:val="span"/>
                <w:rFonts w:eastAsia="Century Gothic"/>
                <w:color w:val="616261"/>
              </w:rPr>
              <w:t>Completed eight week Salesforce Project establishing intricate quoting and billing system, while also practicing presenting said project to professionals.</w:t>
            </w:r>
          </w:p>
          <w:p w14:paraId="234589D4" w14:textId="6EBE70DB" w:rsidR="00FA6518" w:rsidRPr="006D14AB" w:rsidRDefault="006D14AB" w:rsidP="006D14AB">
            <w:pPr>
              <w:pStyle w:val="p"/>
              <w:numPr>
                <w:ilvl w:val="0"/>
                <w:numId w:val="5"/>
              </w:numPr>
              <w:spacing w:line="240" w:lineRule="auto"/>
              <w:rPr>
                <w:rStyle w:val="span"/>
                <w:rFonts w:eastAsia="Century Gothic"/>
                <w:color w:val="616261"/>
              </w:rPr>
            </w:pPr>
            <w:r w:rsidRPr="006D14AB">
              <w:rPr>
                <w:rStyle w:val="span"/>
                <w:rFonts w:eastAsia="Century Gothic"/>
                <w:color w:val="616261"/>
              </w:rPr>
              <w:t>Able to work and excel in a remote environment, while communicating and coordinating effectively with others.</w:t>
            </w:r>
          </w:p>
        </w:tc>
      </w:tr>
    </w:tbl>
    <w:p w14:paraId="7C350377" w14:textId="7CC38344" w:rsidR="00EE07DD" w:rsidRPr="00111008" w:rsidRDefault="00430D6F" w:rsidP="002829DD">
      <w:pPr>
        <w:pStyle w:val="divdocumentdivsectiontitle"/>
        <w:shd w:val="clear" w:color="auto" w:fill="FFFFFF"/>
        <w:spacing w:before="320" w:after="100" w:line="240" w:lineRule="auto"/>
        <w:rPr>
          <w:rFonts w:eastAsia="Century Gothic"/>
          <w:color w:val="616261"/>
          <w:sz w:val="24"/>
          <w:szCs w:val="24"/>
        </w:rPr>
      </w:pPr>
      <w:r>
        <w:rPr>
          <w:rFonts w:eastAsia="Century Gothic"/>
          <w:color w:val="616261"/>
          <w:sz w:val="24"/>
          <w:szCs w:val="24"/>
        </w:rPr>
        <w:t>Leadership</w:t>
      </w:r>
      <w:r w:rsidR="0066757D">
        <w:rPr>
          <w:rFonts w:eastAsia="Century Gothic"/>
          <w:color w:val="616261"/>
          <w:sz w:val="24"/>
          <w:szCs w:val="24"/>
        </w:rPr>
        <w:t>/Accomplishments</w:t>
      </w:r>
    </w:p>
    <w:p w14:paraId="1A3EA06A" w14:textId="15EEF05A" w:rsidR="00430D6F" w:rsidRDefault="00430D6F" w:rsidP="002829DD">
      <w:pPr>
        <w:pStyle w:val="divdocumentulli"/>
        <w:numPr>
          <w:ilvl w:val="0"/>
          <w:numId w:val="4"/>
        </w:numPr>
        <w:shd w:val="clear" w:color="auto" w:fill="FFFFFF"/>
        <w:spacing w:line="240" w:lineRule="auto"/>
        <w:ind w:left="460" w:hanging="210"/>
        <w:rPr>
          <w:rFonts w:eastAsia="Century Gothic"/>
          <w:color w:val="616261"/>
        </w:rPr>
      </w:pPr>
      <w:r>
        <w:rPr>
          <w:rFonts w:eastAsia="Century Gothic"/>
          <w:color w:val="616261"/>
        </w:rPr>
        <w:t>Elected Captain of William Jewell Cross Country &amp; Track Team</w:t>
      </w:r>
      <w:r w:rsidR="00CA4C64">
        <w:rPr>
          <w:rFonts w:eastAsia="Century Gothic"/>
          <w:color w:val="616261"/>
        </w:rPr>
        <w:t xml:space="preserve"> Sophomore, Junior, and Senior years.</w:t>
      </w:r>
    </w:p>
    <w:p w14:paraId="6A09D5B3" w14:textId="3E184C54" w:rsidR="00430D6F" w:rsidRDefault="00430D6F" w:rsidP="002829DD">
      <w:pPr>
        <w:pStyle w:val="divdocumentulli"/>
        <w:numPr>
          <w:ilvl w:val="0"/>
          <w:numId w:val="4"/>
        </w:numPr>
        <w:shd w:val="clear" w:color="auto" w:fill="FFFFFF"/>
        <w:spacing w:line="240" w:lineRule="auto"/>
        <w:ind w:left="460" w:hanging="210"/>
        <w:rPr>
          <w:rFonts w:eastAsia="Century Gothic"/>
          <w:color w:val="616261"/>
        </w:rPr>
      </w:pPr>
      <w:r>
        <w:rPr>
          <w:rFonts w:eastAsia="Century Gothic"/>
          <w:color w:val="616261"/>
        </w:rPr>
        <w:t xml:space="preserve">Involved in Pryor Leadership Program </w:t>
      </w:r>
    </w:p>
    <w:p w14:paraId="45351559" w14:textId="71900DD0" w:rsidR="00430D6F" w:rsidRDefault="00430D6F" w:rsidP="002829DD">
      <w:pPr>
        <w:pStyle w:val="divdocumentulli"/>
        <w:numPr>
          <w:ilvl w:val="1"/>
          <w:numId w:val="4"/>
        </w:numPr>
        <w:shd w:val="clear" w:color="auto" w:fill="FFFFFF"/>
        <w:spacing w:line="240" w:lineRule="auto"/>
        <w:rPr>
          <w:rFonts w:eastAsia="Century Gothic"/>
          <w:color w:val="616261"/>
        </w:rPr>
      </w:pPr>
      <w:r>
        <w:rPr>
          <w:rFonts w:eastAsia="Century Gothic"/>
          <w:color w:val="616261"/>
        </w:rPr>
        <w:t>Three year program at William Jewell that involves service learning projects, internships, and Outward Bound</w:t>
      </w:r>
      <w:r w:rsidR="00A512EC">
        <w:rPr>
          <w:rFonts w:eastAsia="Century Gothic"/>
          <w:color w:val="616261"/>
        </w:rPr>
        <w:t>.</w:t>
      </w:r>
    </w:p>
    <w:p w14:paraId="5BC443BF" w14:textId="2CD190A0" w:rsidR="00430D6F" w:rsidRDefault="00430D6F" w:rsidP="002829DD">
      <w:pPr>
        <w:pStyle w:val="divdocumentulli"/>
        <w:numPr>
          <w:ilvl w:val="0"/>
          <w:numId w:val="4"/>
        </w:numPr>
        <w:shd w:val="clear" w:color="auto" w:fill="FFFFFF"/>
        <w:spacing w:line="240" w:lineRule="auto"/>
        <w:rPr>
          <w:rFonts w:eastAsia="Century Gothic"/>
          <w:color w:val="616261"/>
        </w:rPr>
      </w:pPr>
      <w:r>
        <w:rPr>
          <w:rFonts w:eastAsia="Century Gothic"/>
          <w:color w:val="616261"/>
        </w:rPr>
        <w:t>Graduate of Outward Bound Leadership Course</w:t>
      </w:r>
      <w:r w:rsidR="001063F9">
        <w:rPr>
          <w:rFonts w:eastAsia="Century Gothic"/>
          <w:color w:val="616261"/>
        </w:rPr>
        <w:t xml:space="preserve"> in Florida Everglades </w:t>
      </w:r>
    </w:p>
    <w:p w14:paraId="609948B1" w14:textId="104C2F4E" w:rsidR="00430D6F" w:rsidRDefault="002829DD" w:rsidP="002829DD">
      <w:pPr>
        <w:pStyle w:val="divdocumentulli"/>
        <w:numPr>
          <w:ilvl w:val="0"/>
          <w:numId w:val="4"/>
        </w:numPr>
        <w:shd w:val="clear" w:color="auto" w:fill="FFFFFF"/>
        <w:spacing w:line="240" w:lineRule="auto"/>
        <w:rPr>
          <w:rFonts w:eastAsia="Century Gothic"/>
          <w:color w:val="616261"/>
        </w:rPr>
      </w:pPr>
      <w:r>
        <w:rPr>
          <w:rFonts w:eastAsia="Century Gothic"/>
          <w:color w:val="616261"/>
        </w:rPr>
        <w:t xml:space="preserve">Selected to be a </w:t>
      </w:r>
      <w:r w:rsidR="00430D6F">
        <w:rPr>
          <w:rFonts w:eastAsia="Century Gothic"/>
          <w:color w:val="616261"/>
        </w:rPr>
        <w:t>Cardinal Host</w:t>
      </w:r>
    </w:p>
    <w:p w14:paraId="1D5DD9FA" w14:textId="503A8F16" w:rsidR="00430D6F" w:rsidRPr="00430D6F" w:rsidRDefault="001063F9" w:rsidP="002829DD">
      <w:pPr>
        <w:pStyle w:val="divdocumentulli"/>
        <w:numPr>
          <w:ilvl w:val="1"/>
          <w:numId w:val="4"/>
        </w:numPr>
        <w:shd w:val="clear" w:color="auto" w:fill="FFFFFF"/>
        <w:spacing w:line="240" w:lineRule="auto"/>
        <w:rPr>
          <w:rFonts w:eastAsia="Century Gothic"/>
          <w:color w:val="616261"/>
        </w:rPr>
      </w:pPr>
      <w:r>
        <w:rPr>
          <w:rFonts w:eastAsia="Century Gothic"/>
          <w:color w:val="616261"/>
        </w:rPr>
        <w:t>One of 25 selected students</w:t>
      </w:r>
      <w:r w:rsidR="0066757D">
        <w:rPr>
          <w:rFonts w:eastAsia="Century Gothic"/>
          <w:color w:val="616261"/>
        </w:rPr>
        <w:t xml:space="preserve"> at William Jewell</w:t>
      </w:r>
      <w:r>
        <w:rPr>
          <w:rFonts w:eastAsia="Century Gothic"/>
          <w:color w:val="616261"/>
        </w:rPr>
        <w:t xml:space="preserve"> that works with </w:t>
      </w:r>
      <w:r w:rsidR="006B75AB">
        <w:rPr>
          <w:rFonts w:eastAsia="Century Gothic"/>
          <w:color w:val="616261"/>
        </w:rPr>
        <w:t>a</w:t>
      </w:r>
      <w:r>
        <w:rPr>
          <w:rFonts w:eastAsia="Century Gothic"/>
          <w:color w:val="616261"/>
        </w:rPr>
        <w:t>lumni during major college events</w:t>
      </w:r>
      <w:r w:rsidR="00A512EC">
        <w:rPr>
          <w:rFonts w:eastAsia="Century Gothic"/>
          <w:color w:val="616261"/>
        </w:rPr>
        <w:t>.</w:t>
      </w:r>
    </w:p>
    <w:p w14:paraId="2880D6BB" w14:textId="4CE00D94" w:rsidR="00430D6F" w:rsidRDefault="00EE07DD" w:rsidP="002829DD">
      <w:pPr>
        <w:pStyle w:val="divdocumentulli"/>
        <w:numPr>
          <w:ilvl w:val="0"/>
          <w:numId w:val="4"/>
        </w:numPr>
        <w:shd w:val="clear" w:color="auto" w:fill="FFFFFF"/>
        <w:spacing w:line="240" w:lineRule="auto"/>
        <w:ind w:left="460" w:hanging="210"/>
        <w:rPr>
          <w:rFonts w:eastAsia="Century Gothic"/>
          <w:color w:val="616261"/>
        </w:rPr>
      </w:pPr>
      <w:r>
        <w:rPr>
          <w:rFonts w:eastAsia="Century Gothic"/>
          <w:color w:val="616261"/>
        </w:rPr>
        <w:t>Studied abroad in London</w:t>
      </w:r>
      <w:r w:rsidR="00C83A36">
        <w:rPr>
          <w:rFonts w:eastAsia="Century Gothic"/>
          <w:color w:val="616261"/>
        </w:rPr>
        <w:t xml:space="preserve">, </w:t>
      </w:r>
      <w:r>
        <w:rPr>
          <w:rFonts w:eastAsia="Century Gothic"/>
          <w:color w:val="616261"/>
        </w:rPr>
        <w:t>England with William Jewell Business Department</w:t>
      </w:r>
      <w:r w:rsidR="0066757D">
        <w:rPr>
          <w:rFonts w:eastAsia="Century Gothic"/>
          <w:color w:val="616261"/>
        </w:rPr>
        <w:t xml:space="preserve"> using Journey Grant</w:t>
      </w:r>
      <w:r w:rsidR="00CA4C64">
        <w:rPr>
          <w:rFonts w:eastAsia="Century Gothic"/>
          <w:color w:val="616261"/>
        </w:rPr>
        <w:t>.</w:t>
      </w:r>
      <w:r w:rsidR="0066757D">
        <w:rPr>
          <w:rFonts w:eastAsia="Century Gothic"/>
          <w:color w:val="616261"/>
        </w:rPr>
        <w:t xml:space="preserve"> </w:t>
      </w:r>
    </w:p>
    <w:p w14:paraId="3BB03599" w14:textId="0A4BD682" w:rsidR="0066757D" w:rsidRPr="001063F9" w:rsidRDefault="0066757D" w:rsidP="002829DD">
      <w:pPr>
        <w:pStyle w:val="divdocumentulli"/>
        <w:numPr>
          <w:ilvl w:val="1"/>
          <w:numId w:val="4"/>
        </w:numPr>
        <w:shd w:val="clear" w:color="auto" w:fill="FFFFFF"/>
        <w:spacing w:line="240" w:lineRule="auto"/>
        <w:rPr>
          <w:rFonts w:eastAsia="Century Gothic"/>
          <w:color w:val="616261"/>
        </w:rPr>
      </w:pPr>
      <w:r>
        <w:rPr>
          <w:rFonts w:eastAsia="Century Gothic"/>
          <w:color w:val="616261"/>
        </w:rPr>
        <w:t>May 2019</w:t>
      </w:r>
    </w:p>
    <w:p w14:paraId="2501EC28" w14:textId="3C150BB9" w:rsidR="00FA6518" w:rsidRDefault="00DC5371" w:rsidP="002829DD">
      <w:pPr>
        <w:pStyle w:val="divdocumentulli"/>
        <w:numPr>
          <w:ilvl w:val="0"/>
          <w:numId w:val="4"/>
        </w:numPr>
        <w:shd w:val="clear" w:color="auto" w:fill="FFFFFF"/>
        <w:spacing w:line="240" w:lineRule="auto"/>
        <w:ind w:left="460" w:hanging="210"/>
        <w:rPr>
          <w:rFonts w:eastAsia="Century Gothic"/>
          <w:color w:val="616261"/>
        </w:rPr>
      </w:pPr>
      <w:r>
        <w:rPr>
          <w:rFonts w:eastAsia="Century Gothic"/>
          <w:color w:val="616261"/>
        </w:rPr>
        <w:t xml:space="preserve">Completed </w:t>
      </w:r>
      <w:r w:rsidR="00FE76D9" w:rsidRPr="00111008">
        <w:rPr>
          <w:rFonts w:eastAsia="Century Gothic"/>
          <w:color w:val="616261"/>
        </w:rPr>
        <w:t>Over 1</w:t>
      </w:r>
      <w:r w:rsidR="00A512EC">
        <w:rPr>
          <w:rFonts w:eastAsia="Century Gothic"/>
          <w:color w:val="616261"/>
        </w:rPr>
        <w:t>6</w:t>
      </w:r>
      <w:r w:rsidR="00FE76D9" w:rsidRPr="00111008">
        <w:rPr>
          <w:rFonts w:eastAsia="Century Gothic"/>
          <w:color w:val="616261"/>
        </w:rPr>
        <w:t>0 Community Service Hours in 2019</w:t>
      </w:r>
      <w:r w:rsidR="00CA4C64">
        <w:rPr>
          <w:rFonts w:eastAsia="Century Gothic"/>
          <w:color w:val="616261"/>
        </w:rPr>
        <w:t>.</w:t>
      </w:r>
    </w:p>
    <w:p w14:paraId="0E6F828A" w14:textId="4940BB1E" w:rsidR="00CF5820" w:rsidRDefault="00CF5820" w:rsidP="00CF5820">
      <w:pPr>
        <w:pStyle w:val="divdocumentulli"/>
        <w:numPr>
          <w:ilvl w:val="1"/>
          <w:numId w:val="4"/>
        </w:numPr>
        <w:shd w:val="clear" w:color="auto" w:fill="FFFFFF"/>
        <w:spacing w:line="240" w:lineRule="auto"/>
        <w:rPr>
          <w:rFonts w:eastAsia="Century Gothic"/>
          <w:color w:val="616261"/>
        </w:rPr>
      </w:pPr>
      <w:r>
        <w:rPr>
          <w:rFonts w:eastAsia="Century Gothic"/>
          <w:color w:val="616261"/>
        </w:rPr>
        <w:t>Volunteered at Camp Quality Kansas City in Summer 2019</w:t>
      </w:r>
    </w:p>
    <w:p w14:paraId="5BC3B176" w14:textId="2CC1915A" w:rsidR="006D14AB" w:rsidRPr="006D14AB" w:rsidRDefault="0016565D" w:rsidP="006D14AB">
      <w:pPr>
        <w:pStyle w:val="divdocumentulli"/>
        <w:numPr>
          <w:ilvl w:val="0"/>
          <w:numId w:val="4"/>
        </w:numPr>
        <w:shd w:val="clear" w:color="auto" w:fill="FFFFFF"/>
        <w:spacing w:line="240" w:lineRule="auto"/>
        <w:ind w:left="460" w:hanging="210"/>
        <w:rPr>
          <w:rFonts w:eastAsia="Century Gothic"/>
          <w:color w:val="616261"/>
        </w:rPr>
      </w:pPr>
      <w:r>
        <w:rPr>
          <w:rFonts w:eastAsia="Century Gothic"/>
          <w:color w:val="616261"/>
        </w:rPr>
        <w:t>Member of Mortar Board Honor Society, a community service honor society</w:t>
      </w:r>
      <w:r w:rsidR="00CA4C64">
        <w:rPr>
          <w:rFonts w:eastAsia="Century Gothic"/>
          <w:color w:val="616261"/>
        </w:rPr>
        <w:t>.</w:t>
      </w:r>
    </w:p>
    <w:sectPr w:rsidR="006D14AB" w:rsidRPr="006D14AB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/>
      <w:pgMar w:top="740" w:right="740" w:bottom="740" w:left="7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AEEFD3" w14:textId="77777777" w:rsidR="00611E1D" w:rsidRDefault="00611E1D" w:rsidP="0093219D">
      <w:pPr>
        <w:spacing w:line="240" w:lineRule="auto"/>
      </w:pPr>
      <w:r>
        <w:separator/>
      </w:r>
    </w:p>
  </w:endnote>
  <w:endnote w:type="continuationSeparator" w:id="0">
    <w:p w14:paraId="57FB1CEB" w14:textId="77777777" w:rsidR="00611E1D" w:rsidRDefault="00611E1D" w:rsidP="0093219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  <w:embedRegular r:id="rId1" w:fontKey="{4B6572FA-B135-C747-9DDD-EE707601BEF9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  <w:embedRegular r:id="rId2" w:fontKey="{FB91188C-83CF-F34F-807F-BF3A82C60BD5}"/>
    <w:embedBold r:id="rId3" w:fontKey="{467A4361-4B0E-FC4A-9820-4DFA19B4C9A8}"/>
    <w:embedBoldItalic r:id="rId4" w:fontKey="{A128421A-68B6-FD4F-BFA4-B0B229B7757F}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  <w:embedRegular r:id="rId5" w:fontKey="{EFD86F48-BA71-7F4D-BD41-49ED873BF4EA}"/>
  </w:font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  <w:embedRegular r:id="rId6" w:fontKey="{E453A56A-2A06-3647-8C70-128072BD018A}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  <w:embedRegular r:id="rId7" w:fontKey="{59CBAB68-90FC-1046-A923-4E44969FCB83}"/>
    <w:embedBold r:id="rId8" w:fontKey="{7F4D72E2-1B8D-BD40-9A5A-0176FCED01D7}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  <w:embedRegular r:id="rId9" w:fontKey="{84BE6DD3-6A8A-6F43-B9BF-6F7069D68BA7}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  <w:embedRegular r:id="rId10" w:fontKey="{C5A387BC-07BF-A744-9753-DA5630F6CBED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3C369C" w14:textId="77777777" w:rsidR="0093219D" w:rsidRDefault="0093219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8633BD" w14:textId="77777777" w:rsidR="0093219D" w:rsidRDefault="0093219D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A1CC90" w14:textId="77777777" w:rsidR="0093219D" w:rsidRDefault="0093219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6BEB2AE" w14:textId="77777777" w:rsidR="00611E1D" w:rsidRDefault="00611E1D" w:rsidP="0093219D">
      <w:pPr>
        <w:spacing w:line="240" w:lineRule="auto"/>
      </w:pPr>
      <w:r>
        <w:separator/>
      </w:r>
    </w:p>
  </w:footnote>
  <w:footnote w:type="continuationSeparator" w:id="0">
    <w:p w14:paraId="16E5AD09" w14:textId="77777777" w:rsidR="00611E1D" w:rsidRDefault="00611E1D" w:rsidP="0093219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B50276B" w14:textId="77777777" w:rsidR="0093219D" w:rsidRDefault="0093219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F549F3" w14:textId="77777777" w:rsidR="0093219D" w:rsidRDefault="0093219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25BEB1" w14:textId="77777777" w:rsidR="0093219D" w:rsidRDefault="0093219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0000001"/>
    <w:lvl w:ilvl="0" w:tplc="41306038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BA74766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F22F996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A81005D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BB0A60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E50EEEF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E384A26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ED567B7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3DAB704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1" w15:restartNumberingAfterBreak="0">
    <w:nsid w:val="00000002"/>
    <w:multiLevelType w:val="hybridMultilevel"/>
    <w:tmpl w:val="00000002"/>
    <w:lvl w:ilvl="0" w:tplc="2DAEDFB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C92C3138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789ED83E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3EBAE808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D7EB770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1725E82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F46C88E8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A664B4A0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C66A4F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2" w15:restartNumberingAfterBreak="0">
    <w:nsid w:val="00000003"/>
    <w:multiLevelType w:val="hybridMultilevel"/>
    <w:tmpl w:val="00000003"/>
    <w:lvl w:ilvl="0" w:tplc="E724E0D6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FE4673CE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FD265EA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56F69672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16622C46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F5849046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33DC0964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87600BFA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E6BEC0AE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3" w15:restartNumberingAfterBreak="0">
    <w:nsid w:val="00000004"/>
    <w:multiLevelType w:val="hybridMultilevel"/>
    <w:tmpl w:val="00000004"/>
    <w:lvl w:ilvl="0" w:tplc="665E92D4">
      <w:start w:val="1"/>
      <w:numFmt w:val="bullet"/>
      <w:lvlText w:val=""/>
      <w:lvlJc w:val="left"/>
      <w:pPr>
        <w:ind w:left="720" w:hanging="360"/>
      </w:pPr>
      <w:rPr>
        <w:rFonts w:ascii="Symbol" w:hAnsi="Symbol"/>
      </w:rPr>
    </w:lvl>
    <w:lvl w:ilvl="1" w:tplc="3348C3F4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/>
      </w:rPr>
    </w:lvl>
    <w:lvl w:ilvl="2" w:tplc="04A0D74C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/>
      </w:rPr>
    </w:lvl>
    <w:lvl w:ilvl="3" w:tplc="2E0CD93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/>
      </w:rPr>
    </w:lvl>
    <w:lvl w:ilvl="4" w:tplc="71F096FC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/>
      </w:rPr>
    </w:lvl>
    <w:lvl w:ilvl="5" w:tplc="DC261A4C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/>
      </w:rPr>
    </w:lvl>
    <w:lvl w:ilvl="6" w:tplc="54A24E0A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/>
      </w:rPr>
    </w:lvl>
    <w:lvl w:ilvl="7" w:tplc="66E831E4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/>
      </w:rPr>
    </w:lvl>
    <w:lvl w:ilvl="8" w:tplc="6C5A44C0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/>
      </w:rPr>
    </w:lvl>
  </w:abstractNum>
  <w:abstractNum w:abstractNumId="4" w15:restartNumberingAfterBreak="0">
    <w:nsid w:val="098A1786"/>
    <w:multiLevelType w:val="hybridMultilevel"/>
    <w:tmpl w:val="405A39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864076"/>
    <w:multiLevelType w:val="hybridMultilevel"/>
    <w:tmpl w:val="745211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8"/>
  <w:embedTrueTypeFonts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A6518"/>
    <w:rsid w:val="00025080"/>
    <w:rsid w:val="00045780"/>
    <w:rsid w:val="000B657E"/>
    <w:rsid w:val="001063F9"/>
    <w:rsid w:val="00111008"/>
    <w:rsid w:val="001174BF"/>
    <w:rsid w:val="0016565D"/>
    <w:rsid w:val="00192EDC"/>
    <w:rsid w:val="00212AFC"/>
    <w:rsid w:val="0024245C"/>
    <w:rsid w:val="002829DD"/>
    <w:rsid w:val="00372E00"/>
    <w:rsid w:val="003C6FCE"/>
    <w:rsid w:val="003D617C"/>
    <w:rsid w:val="004221A0"/>
    <w:rsid w:val="00430D6F"/>
    <w:rsid w:val="00463592"/>
    <w:rsid w:val="00611E1D"/>
    <w:rsid w:val="00653EF4"/>
    <w:rsid w:val="0066757D"/>
    <w:rsid w:val="00695834"/>
    <w:rsid w:val="006A585A"/>
    <w:rsid w:val="006B4E6C"/>
    <w:rsid w:val="006B75AB"/>
    <w:rsid w:val="006D14AB"/>
    <w:rsid w:val="006E154F"/>
    <w:rsid w:val="007D01A0"/>
    <w:rsid w:val="008E22B8"/>
    <w:rsid w:val="0093219D"/>
    <w:rsid w:val="009A4B46"/>
    <w:rsid w:val="00A512EC"/>
    <w:rsid w:val="00A7661F"/>
    <w:rsid w:val="00BE2D3D"/>
    <w:rsid w:val="00C50D3F"/>
    <w:rsid w:val="00C83A36"/>
    <w:rsid w:val="00CA4C64"/>
    <w:rsid w:val="00CF5820"/>
    <w:rsid w:val="00D63014"/>
    <w:rsid w:val="00DB5F1D"/>
    <w:rsid w:val="00DC5371"/>
    <w:rsid w:val="00ED0A42"/>
    <w:rsid w:val="00EE07DD"/>
    <w:rsid w:val="00EE7768"/>
    <w:rsid w:val="00F52C09"/>
    <w:rsid w:val="00F55E92"/>
    <w:rsid w:val="00FA6518"/>
    <w:rsid w:val="00FE76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277228"/>
  <w15:docId w15:val="{26DEE214-1622-2E47-8921-52641A5A30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05BCE"/>
    <w:pPr>
      <w:spacing w:line="240" w:lineRule="atLeast"/>
    </w:pPr>
    <w:rPr>
      <w:sz w:val="24"/>
      <w:szCs w:val="24"/>
    </w:rPr>
  </w:style>
  <w:style w:type="paragraph" w:styleId="Heading1">
    <w:name w:val="heading 1"/>
    <w:basedOn w:val="Normal"/>
    <w:next w:val="Normal"/>
    <w:qFormat/>
    <w:rsid w:val="00EF7B96"/>
    <w:pPr>
      <w:keepNext/>
      <w:spacing w:before="240" w:after="60"/>
      <w:outlineLvl w:val="0"/>
    </w:pPr>
    <w:rPr>
      <w:b/>
      <w:bCs/>
      <w:kern w:val="36"/>
    </w:rPr>
  </w:style>
  <w:style w:type="paragraph" w:styleId="Heading2">
    <w:name w:val="heading 2"/>
    <w:basedOn w:val="Normal"/>
    <w:next w:val="Normal"/>
    <w:qFormat/>
    <w:rsid w:val="00EF7B96"/>
    <w:pPr>
      <w:keepNext/>
      <w:spacing w:before="240" w:after="60"/>
      <w:outlineLvl w:val="1"/>
    </w:pPr>
    <w:rPr>
      <w:b/>
      <w:bCs/>
      <w:iCs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b/>
      <w:bCs/>
    </w:rPr>
  </w:style>
  <w:style w:type="paragraph" w:styleId="Heading4">
    <w:name w:val="heading 4"/>
    <w:basedOn w:val="Normal"/>
    <w:next w:val="Normal"/>
    <w:qFormat/>
    <w:rsid w:val="00EF7B96"/>
    <w:pPr>
      <w:keepNext/>
      <w:spacing w:before="240" w:after="60"/>
      <w:outlineLvl w:val="3"/>
    </w:pPr>
    <w:rPr>
      <w:b/>
      <w:bCs/>
    </w:rPr>
  </w:style>
  <w:style w:type="paragraph" w:styleId="Heading5">
    <w:name w:val="heading 5"/>
    <w:basedOn w:val="Normal"/>
    <w:next w:val="Normal"/>
    <w:qFormat/>
    <w:rsid w:val="00EF7B96"/>
    <w:pPr>
      <w:spacing w:before="240" w:after="60"/>
      <w:outlineLvl w:val="4"/>
    </w:pPr>
    <w:rPr>
      <w:b/>
      <w:bCs/>
      <w:iCs/>
    </w:rPr>
  </w:style>
  <w:style w:type="paragraph" w:styleId="Heading6">
    <w:name w:val="heading 6"/>
    <w:basedOn w:val="Normal"/>
    <w:next w:val="Normal"/>
    <w:qFormat/>
    <w:rsid w:val="00EF7B96"/>
    <w:pPr>
      <w:spacing w:before="240" w:after="60"/>
      <w:outlineLvl w:val="5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ivdocument">
    <w:name w:val="div_document"/>
    <w:basedOn w:val="Normal"/>
    <w:pPr>
      <w:shd w:val="clear" w:color="auto" w:fill="FFFFFF"/>
      <w:spacing w:line="360" w:lineRule="atLeast"/>
    </w:pPr>
    <w:rPr>
      <w:color w:val="616261"/>
      <w:shd w:val="clear" w:color="auto" w:fill="FFFFFF"/>
    </w:rPr>
  </w:style>
  <w:style w:type="paragraph" w:customStyle="1" w:styleId="divdocumentdivfirstsection">
    <w:name w:val="div_document_div_firstsection"/>
    <w:basedOn w:val="Normal"/>
  </w:style>
  <w:style w:type="paragraph" w:customStyle="1" w:styleId="divdocumentdivparagraph">
    <w:name w:val="div_document_div_paragraph"/>
    <w:basedOn w:val="Normal"/>
  </w:style>
  <w:style w:type="paragraph" w:customStyle="1" w:styleId="divname">
    <w:name w:val="div_name"/>
    <w:basedOn w:val="div"/>
    <w:pPr>
      <w:spacing w:line="1080" w:lineRule="atLeast"/>
      <w:jc w:val="center"/>
    </w:pPr>
    <w:rPr>
      <w:b/>
      <w:bCs/>
      <w:caps/>
      <w:color w:val="616261"/>
      <w:sz w:val="60"/>
      <w:szCs w:val="60"/>
    </w:rPr>
  </w:style>
  <w:style w:type="paragraph" w:customStyle="1" w:styleId="div">
    <w:name w:val="div"/>
    <w:basedOn w:val="Normal"/>
  </w:style>
  <w:style w:type="character" w:customStyle="1" w:styleId="span">
    <w:name w:val="span"/>
    <w:basedOn w:val="DefaultParagraphFont"/>
    <w:rPr>
      <w:sz w:val="24"/>
      <w:szCs w:val="24"/>
      <w:bdr w:val="none" w:sz="0" w:space="0" w:color="auto"/>
      <w:vertAlign w:val="baseline"/>
    </w:rPr>
  </w:style>
  <w:style w:type="paragraph" w:customStyle="1" w:styleId="divdocumentdivSECTIONCNTC">
    <w:name w:val="div_document_div_SECTION_CNTC"/>
    <w:basedOn w:val="Normal"/>
  </w:style>
  <w:style w:type="paragraph" w:customStyle="1" w:styleId="divaddress">
    <w:name w:val="div_address"/>
    <w:basedOn w:val="div"/>
    <w:pPr>
      <w:spacing w:line="360" w:lineRule="atLeast"/>
      <w:jc w:val="center"/>
    </w:pPr>
  </w:style>
  <w:style w:type="character" w:customStyle="1" w:styleId="divdocumentdivaddressli">
    <w:name w:val="div_document_div_address_li"/>
    <w:basedOn w:val="DefaultParagraphFont"/>
  </w:style>
  <w:style w:type="character" w:customStyle="1" w:styleId="divaddressspaninlinebullet">
    <w:name w:val="div_address_span_inlinebullet"/>
    <w:basedOn w:val="DefaultParagraphFont"/>
    <w:rPr>
      <w:rFonts w:ascii="Symbol" w:eastAsia="Symbol" w:hAnsi="Symbol" w:cs="Symbol"/>
      <w:color w:val="44B3E6"/>
      <w:sz w:val="30"/>
      <w:szCs w:val="30"/>
    </w:rPr>
  </w:style>
  <w:style w:type="paragraph" w:customStyle="1" w:styleId="divdocumentsection">
    <w:name w:val="div_document_section"/>
    <w:basedOn w:val="Normal"/>
  </w:style>
  <w:style w:type="paragraph" w:customStyle="1" w:styleId="divdocumentdivheading">
    <w:name w:val="div_document_div_heading"/>
    <w:basedOn w:val="Normal"/>
  </w:style>
  <w:style w:type="paragraph" w:customStyle="1" w:styleId="divdocumentdivsectiontitle">
    <w:name w:val="div_document_div_sectiontitle"/>
    <w:basedOn w:val="Normal"/>
    <w:pPr>
      <w:spacing w:line="380" w:lineRule="atLeast"/>
    </w:pPr>
    <w:rPr>
      <w:b/>
      <w:bCs/>
      <w:caps/>
      <w:sz w:val="26"/>
      <w:szCs w:val="26"/>
    </w:rPr>
  </w:style>
  <w:style w:type="paragraph" w:customStyle="1" w:styleId="divdocumentsinglecolumn">
    <w:name w:val="div_document_singlecolumn"/>
    <w:basedOn w:val="Normal"/>
  </w:style>
  <w:style w:type="paragraph" w:customStyle="1" w:styleId="p">
    <w:name w:val="p"/>
    <w:basedOn w:val="Normal"/>
  </w:style>
  <w:style w:type="character" w:customStyle="1" w:styleId="divdocumentdivheadingCharacter">
    <w:name w:val="div_document_div_heading Character"/>
    <w:basedOn w:val="DefaultParagraphFont"/>
  </w:style>
  <w:style w:type="character" w:customStyle="1" w:styleId="divdocumentdivPARAGRAPHHILT">
    <w:name w:val="div_document_div_PARAGRAPH_HILT"/>
    <w:basedOn w:val="DefaultParagraphFont"/>
    <w:rPr>
      <w:color w:val="616261"/>
    </w:rPr>
  </w:style>
  <w:style w:type="paragraph" w:customStyle="1" w:styleId="divdocumentulli">
    <w:name w:val="div_document_ul_li"/>
    <w:basedOn w:val="Normal"/>
  </w:style>
  <w:style w:type="character" w:customStyle="1" w:styleId="divdocumentulliCharacter">
    <w:name w:val="div_document_ul_li Character"/>
    <w:basedOn w:val="DefaultParagraphFont"/>
  </w:style>
  <w:style w:type="table" w:customStyle="1" w:styleId="divdocumenttable">
    <w:name w:val="div_document_table"/>
    <w:basedOn w:val="TableNormal"/>
    <w:tblPr/>
  </w:style>
  <w:style w:type="table" w:customStyle="1" w:styleId="divdocumentsectionTable">
    <w:name w:val="div_document_section Table"/>
    <w:basedOn w:val="TableNormal"/>
    <w:tblPr/>
  </w:style>
  <w:style w:type="character" w:customStyle="1" w:styleId="spandateswrapper">
    <w:name w:val="span_dates_wrapper"/>
    <w:basedOn w:val="span"/>
    <w:rPr>
      <w:color w:val="999999"/>
      <w:sz w:val="24"/>
      <w:szCs w:val="24"/>
      <w:bdr w:val="none" w:sz="0" w:space="0" w:color="auto"/>
      <w:vertAlign w:val="baseline"/>
    </w:rPr>
  </w:style>
  <w:style w:type="paragraph" w:customStyle="1" w:styleId="spandateswrapperParagraph">
    <w:name w:val="span_dates_wrapper Paragraph"/>
    <w:basedOn w:val="spanParagraph"/>
    <w:rPr>
      <w:color w:val="999999"/>
    </w:rPr>
  </w:style>
  <w:style w:type="paragraph" w:customStyle="1" w:styleId="spanParagraph">
    <w:name w:val="span Paragraph"/>
    <w:basedOn w:val="Normal"/>
  </w:style>
  <w:style w:type="paragraph" w:customStyle="1" w:styleId="spanpaddedline">
    <w:name w:val="span_paddedline"/>
    <w:basedOn w:val="spanParagraph"/>
  </w:style>
  <w:style w:type="character" w:customStyle="1" w:styleId="divdocumentparlrColmnsinglecolumn">
    <w:name w:val="div_document_parlrColmn_singlecolumn"/>
    <w:basedOn w:val="DefaultParagraphFont"/>
    <w:rPr>
      <w:color w:val="616261"/>
    </w:rPr>
  </w:style>
  <w:style w:type="character" w:customStyle="1" w:styleId="singlecolumnspanpaddedlinenth-child1">
    <w:name w:val="singlecolumn_span_paddedline_nth-child(1)"/>
    <w:basedOn w:val="DefaultParagraphFont"/>
  </w:style>
  <w:style w:type="character" w:customStyle="1" w:styleId="txtSmBld">
    <w:name w:val="txtSmBld"/>
    <w:basedOn w:val="DefaultParagraphFont"/>
    <w:rPr>
      <w:b/>
      <w:bCs/>
    </w:rPr>
  </w:style>
  <w:style w:type="table" w:customStyle="1" w:styleId="divdocumentdivparagraphTable">
    <w:name w:val="div_document_div_paragraph Table"/>
    <w:basedOn w:val="TableNormal"/>
    <w:tblPr/>
  </w:style>
  <w:style w:type="paragraph" w:styleId="Header">
    <w:name w:val="header"/>
    <w:basedOn w:val="Normal"/>
    <w:link w:val="HeaderChar"/>
    <w:uiPriority w:val="99"/>
    <w:unhideWhenUsed/>
    <w:rsid w:val="0093219D"/>
    <w:pPr>
      <w:tabs>
        <w:tab w:val="center" w:pos="4680"/>
        <w:tab w:val="right" w:pos="9360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3219D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93219D"/>
    <w:pPr>
      <w:tabs>
        <w:tab w:val="center" w:pos="4680"/>
        <w:tab w:val="right" w:pos="9360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3219D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46359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635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92449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</Pages>
  <Words>294</Words>
  <Characters>1677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Chance  Lister</vt:lpstr>
    </vt:vector>
  </TitlesOfParts>
  <Company/>
  <LinksUpToDate>false</LinksUpToDate>
  <CharactersWithSpaces>1968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Chance  Lister</dc:title>
  <dc:creator>Microsoft Office User</dc:creator>
  <cp:lastModifiedBy>Lister, Chance</cp:lastModifiedBy>
  <cp:revision>2</cp:revision>
  <dcterms:created xsi:type="dcterms:W3CDTF">2020-12-17T18:03:00Z</dcterms:created>
  <dcterms:modified xsi:type="dcterms:W3CDTF">2020-12-17T18:03:00Z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x1ye=0">
    <vt:lpwstr>zCQAAB+LCAAAAAAABAAVlzW27TgURAfkwExBB2Zmdmbma8bR/9ehHWhJR6qqXQzNsiLF4gRJCCLBwQhMC7yI8gINsyyJwH2G30sOHmBh7KD73r8PYSYB55s8n/HgDurHFvYGrMaSBRmCKtNU5smCYdpJMQZMTH4+0/pGjm7VvPk9DtVo+QKMrwBMag7cq4mfXYI58qFcWiy2HIg+iC6D6gRJxJ3jtupqqL5taTggcB+PXXd2wW5fl9Bpa8RMNCJ</vt:lpwstr>
  </property>
  <property fmtid="{D5CDD505-2E9C-101B-9397-08002B2CF9AE}" pid="3" name="x1ye=1">
    <vt:lpwstr>Fb0dsjelTEeovVPiWbXGgRT/EmKvwWvCq1Qf1+z3Z9wkjdLIVR9GVPTX5YccM0CU55ugB562hASMB0jFHAamf7QkwgIj06vUMvdxLOtjLoBWPpQYiex+hfsIx7oJVPKSWIMQb2uqhGzJQuUwCMkbMM3kOCipFxXeKQFO1m8zrowiR14TlBFTL0fsFPYoV9C6HPP6GEOfnB6EmXtG1QrPOSjmoDsTwDQqwknIjis8ziXrLRsnq2oy5yvlbG/8oMS</vt:lpwstr>
  </property>
  <property fmtid="{D5CDD505-2E9C-101B-9397-08002B2CF9AE}" pid="4" name="x1ye=10">
    <vt:lpwstr>8KqqefoyIOMez+0+niaf7VbiXuMc2z7TlJbk8fUQSLQulZuhtPbSgZIJPUIaecqlZMyKvnYk3daZtmZLwW+ICzVOJlN8X1+WPjH3EoQchi9taI2myeuwS/kub351xsb6994h+WcMJzOErtSD/egpAuLPfV+sIvw3uROMkvIL6vadnUpHpcMXKXpcg2buCBas2fx+ypF1jwCMCF5DxZPrVTgAGRhkacKmgKBRWEsci4HN9jU9ycrnd6830cuK9tS</vt:lpwstr>
  </property>
  <property fmtid="{D5CDD505-2E9C-101B-9397-08002B2CF9AE}" pid="5" name="x1ye=11">
    <vt:lpwstr>QFE6HJIb+hDfWxIrg3YgNPS8OeIxyT8bVsEkpuS8dOa+u4UgJBQw8LOn7GvNOXhQnqIqDBo0DMkm1zkIBdAMz2HOMJwz200fu/MmEFU/fKgRhQenAr+9MCZ16NiVC36wvgw4M7H37cldns/lS0YMnHEaiL28aa0OuF7+kvmR5FX8OQofG3SaZ3yW7WBwTePjtlATCUHjaZeMvwkknQiHrS6a9u2nPYSv0X92v9tN46b6h7jwW/AKhp6FEBr3Gp1</vt:lpwstr>
  </property>
  <property fmtid="{D5CDD505-2E9C-101B-9397-08002B2CF9AE}" pid="6" name="x1ye=12">
    <vt:lpwstr>T1n9YcH0TftoPG/O+MtDTACagog/iFI/Tfe+wMqP9gMo8Yo22ZCTeiW2opdCD+o4yjmQcSXxR949jxMoSq5EtiMy2yjpWN2S2C+P8k6ovXFLTpRxTYb3FOySlSLL2axOi+fpkh379lHQUDbW+F5wARS4GB4mpTGpQQxXQDEJJd3NeXa24GDDUOKTlmnPR5He6GSz+nfUxhiu2Ot727Mxix50wCsDnyueIlRO2CRVmr+r0Owf3pgYzX6llm6xZ7w</vt:lpwstr>
  </property>
  <property fmtid="{D5CDD505-2E9C-101B-9397-08002B2CF9AE}" pid="7" name="x1ye=13">
    <vt:lpwstr>uk8WsMgI/J3XR3xfVsabBibJtXtTkPhbp4YtQ0pCIir8EPb45vwwWSv/tVGG5yqw0fkNFj/HendrgttzRKvKSByJm9ZDXcNZHmk7pHq77UwrnqQT4tFSNNta8bqr0deVyO4psjbOVMi0gz/4e2oGLYOQcXlrMI26LcqqM4G5FZlYq0tc0L0r/qdudcRrawGRCiRuwJeF5sxP25Zoopy4M27rtwU4dGaCsMHjOckfIa7MMdnCra96X2BT1uLH6Zo</vt:lpwstr>
  </property>
  <property fmtid="{D5CDD505-2E9C-101B-9397-08002B2CF9AE}" pid="8" name="x1ye=14">
    <vt:lpwstr>8RIzb5PdXVUepKO8Z0QwJeCPsFAvh3Qj+k5dd7piGb09I/M6+NA1SQ39RKIJq7Fg79vb5+8Un6j4/oD/D7MYcGzu/BFLpRlGOwzJqe/E96lFGz7nE3kmP2UKKFGqxyALRhgyHuSfyXAelZzRwjaHISRJgRLrtyVl6VuRMoOV+XAW9a/+jtI23Z62BRpJ8EObam29Jto+sQmlrwyoRTEtwnnZz0yMRs2kSRD8OQ2H6dsKGG/ceJz4WgjVK1Szu72</vt:lpwstr>
  </property>
  <property fmtid="{D5CDD505-2E9C-101B-9397-08002B2CF9AE}" pid="9" name="x1ye=15">
    <vt:lpwstr>X3gYfYXSND51jYKMlELoDDDFTn6gDZyXYCet7aO27hKk5R238oeTV4gePbBABrZBu20fJukJyFewnW+HXaj2f4oc/qdolWfIaRz38uOPDGwViXx85dzL1X6qqQeuL+g3RGrP7PhXbtuMKMkd84eAw8GjHMfnifSQYL3D7Wtqa0gAJpIgjZ63ED871YHJD9c49VvBdBrhphZi6Uu3r5N027iT13STqr/DNLpaXNT8WPh/8dIV/lFSKQx3bgWnNLv</vt:lpwstr>
  </property>
  <property fmtid="{D5CDD505-2E9C-101B-9397-08002B2CF9AE}" pid="10" name="x1ye=16">
    <vt:lpwstr>vfho59lDhsl7vkdZtfQUeBy9BJP/VTJzP6uU45e/ELruROJrhiTfyoPQ5gvzfR57B8KE5WAXtVr/2hMEN11Ygwc/QCELnn9V5MCN9TtbcLNYtEXXBKD9C3gjp7RtQ2c4HzE2Vk8Wm4iphz5+5m//DY17LJqmr2uvPJP4rBhcnTZMUvN4OqvZ5NZNUXsIm8B31z9J2ltVDWf4r0TqllO++18PK9X+8meSKsL3UBVSMRj09yQFBUw6cbIdtHeyAcB</vt:lpwstr>
  </property>
  <property fmtid="{D5CDD505-2E9C-101B-9397-08002B2CF9AE}" pid="11" name="x1ye=17">
    <vt:lpwstr>uHCKYdU2HTN3P20nLK1r1zjdWzf3gU09V6aefK+otVaG8iubGYtVIleE4QtUKO/AA8ynRMSbZ6vyB9xmuatFhRbtXw909PZOfU8kHEuXxWcLdxo7ljt4izomv8/tnGi34XacLHuInHFwYhcyiawLOUtODZ+fQeyVVYE47ShXj8ldudLxFlpmfu/wkmzxx+k7NSyZl1kOPvePX460gmtuUOhL3Pud7NKgqGGC1sga4llxGgSmz/QyHwzKAYBJIBP</vt:lpwstr>
  </property>
  <property fmtid="{D5CDD505-2E9C-101B-9397-08002B2CF9AE}" pid="12" name="x1ye=18">
    <vt:lpwstr>lvfc4/jrnLPHdYO2FDiCN1DiOFKL6GOMC3JkjlomCvM0WDBCNOzD2Uiqg0tLiYgECwGKS3qzjdvft+ImSSFL5FFA9i+c61kVWbvgMkYIm+jauDzZsdTWJIe1+1d98lQDzTcAiXSBBGEvt8LBYSuYzscOXwzboHvNz8lerPF/+sqAl+4I1wCEiifErJE+0WEY0rSIlI6TItrTNI2+HDFno3nD8C+K09z6/oWBoV6u6r3xd4/WHmKrlt5bSmk0wWT</vt:lpwstr>
  </property>
  <property fmtid="{D5CDD505-2E9C-101B-9397-08002B2CF9AE}" pid="13" name="x1ye=19">
    <vt:lpwstr>jk2YkTRhrU08tFkHNfUx8UKo3Pb/5hhmQdNNVUNClTwVqATH1tdsHaGoYhiEEylZvqO+ZJWzNyBlPF4QN8w13+crw/eXyYzON9nrFNOn09EU4wgIiSRA5DJi+RnKWbHlJLwZSSBWBus5+/uWPlz8rxNXG1v+8kuFMor6lPaOOu+fmpwn/cfa+qAAGvxsPRRN6/gYL9ayReqgae/4LpAvDbXETFiT3DqQkKDj3TzuvyrisRflvumyvZLc+IgIgxg</vt:lpwstr>
  </property>
  <property fmtid="{D5CDD505-2E9C-101B-9397-08002B2CF9AE}" pid="14" name="x1ye=2">
    <vt:lpwstr>QfljzHl4cPirAYvYTUglFkRQPaDDWveqonokmSbIgJknbGX+IvJvJ7Ni785bCuLmHHd5A/rDIYPBYuw+Yh9mOJ2TEUWnuw6pbn342XY0MDWcKUsI59UGnFEtpeM8nk/O4KeaDSkHdI1imZHJffDkwPt8j6KTfdaQDMj6TSr9Kle3pDtTSEbaF+zrqbozNtwRuxDuB9iZACD6lHe2heeRQji6rXr0j/YnsrRqP8iqZ04/vdTNGwZVGYTSPKeaAe1</vt:lpwstr>
  </property>
  <property fmtid="{D5CDD505-2E9C-101B-9397-08002B2CF9AE}" pid="15" name="x1ye=20">
    <vt:lpwstr>18WYSqWpX36qMEfXd9+4byl0NKLbizbYtEUuv/jPuFmA7MmJVXA+yT+DizyZZKxdfD2w+no9U+7O4+gZWVlCcbuy1O26NgyX1v7sre29LaD2oMvZ+IWSVgM046kSDxVCOr3T1e64C5OWVmTQkrknDBJ9G/Ze6NIDUqK/3LjhqO7xAgh7RmfwsvNeljvHjD7P5El/ORXiSKLblSiqRHF//aTIFdqL/Ytga56aq+13wEQhUcD1miwK519s3xdOII8</vt:lpwstr>
  </property>
  <property fmtid="{D5CDD505-2E9C-101B-9397-08002B2CF9AE}" pid="16" name="x1ye=21">
    <vt:lpwstr>GOlSrT7CArOWIy75Pne8+nzVup3tEgLD1/Jy7VX2uuY1uLhDceW/gEgIQHSuKzFllGaSfpMnQNOa1ZgERBv25U/LMa+Ipcf708s4ZpDj+TRAO7W6q7UY9FPh63leycDmS9D91MDyYDgS7sK5Xh4mku9KPEKSmvatriE6FdRFamJIoF6ScMbW+fJhOV74E/7GOTmwT0PiigPfylPrp8Tcuplx+4NzEwRSfeKKzxSxgwbjJ3tjpSA5NBE4tG75lsD</vt:lpwstr>
  </property>
  <property fmtid="{D5CDD505-2E9C-101B-9397-08002B2CF9AE}" pid="17" name="x1ye=22">
    <vt:lpwstr>p4HmUSOGozWm4A+J+hyC4u0iL8eTbZYLzwudb4VwqgP+qkRl7qI668rxWIU9aRZ6aFMcLJ3+bv49XLfFJ2qDGzu/Qa15O7/Zfp1AZ5VuSHyl+/NlaKeAHZtMW/Lu60qtAvZhECeYgcg7+CugWk3cGt5IioD3xx+WnLtV1kNVuip21mubx4LWalwLYmdrk2eBi303wEGOjIgx3VnwXYV/EMBgXZAFx3yg3nTLWrtQErHXqjcFmwbxHN4ULv1BHse</vt:lpwstr>
  </property>
  <property fmtid="{D5CDD505-2E9C-101B-9397-08002B2CF9AE}" pid="18" name="x1ye=23">
    <vt:lpwstr>/Fxxir8NumDZJn5OSReMw0edP4vWR6u0ld9plyuNYhoHWLyLAHbKAoIw7AW8U0knwSyVpefizsw9cfabCXYiBKPncYCBRH+ndeHel51WONhjDD1TdjFsg6U+tiyjF7PGr7pvMUaurMMpN2ElPcDbPFi4in3CBdWK/n99Z5h7UlViYMSLmmUD+8sQ3cmSVjfz3+ZAF4rF7vGp/9VpnSNeB6HzpmkASn9AOGVqN9AC68rAcTwO0anCfpXJX1ccT9R</vt:lpwstr>
  </property>
  <property fmtid="{D5CDD505-2E9C-101B-9397-08002B2CF9AE}" pid="19" name="x1ye=24">
    <vt:lpwstr>lKV7sZMstWZgC1KFD50GInu16341NXTFHwrarQRN3X7ITSiH5ySBnLQj6DyoyvXnrCYxFURQrrC3wB8/Bn7LzqxkOcHz+XiT3SvoePwZZX2AquPu8+bPU2SQblBXdLo4QON7X3OdowHA2HF4BSjouvr7NB6uF0xwoPbY5SywuyRk2u2+CJ9aAsPC8T+Z+iMIH1syauz+YiCreoRLQjOGcE+sZS2h05STw8cH9z+eG+WI/rMpCwB91g1DY5ZqY3G</vt:lpwstr>
  </property>
  <property fmtid="{D5CDD505-2E9C-101B-9397-08002B2CF9AE}" pid="20" name="x1ye=25">
    <vt:lpwstr>TYBdfDvaVKaLjW41u6PX9CyQROBJQ+ppJ5W54bsyIv5EHVQsmdMP9mpZ2yMFvf3MZPeKVLeXtf72qFLCZkPNUQcXTmIjbOqrbxuLs+uXE/ZH0udMkN7dUDIFSmW/UurwmOYAcq2QGFHoXWjNIhlqYIFSxBy+D1VmiRTFKT39uAB1SkM1jx4HccayyBP/otaeI+RnFF0c7lzOGYdiA7oj+noPwoLI9ZY/jhD/fi9TzDUm60aajgEAm23z52aYm5N</vt:lpwstr>
  </property>
  <property fmtid="{D5CDD505-2E9C-101B-9397-08002B2CF9AE}" pid="21" name="x1ye=26">
    <vt:lpwstr>rprUv+DLMZF9rDRrqZbiewb/Lrh9i3XwNUu5/oi1wHBlFLqd9zHiNYba/Wo8W5hhce/lY77YNDbQiMJb8jiThBHK5zvss0LkyjyxD26102+gNhBwdiDNFsQgjCAdOfYxosPNhn6mTEIftrhbxQNARgBKBF1oPzMp607NIIqXUfsFzZ10H6aCt9R7NyKF/xo2gKUP6a3HiIkNDsfSqgfHWMiZM/M/VgL5tFRuumjEUJr7dIqLoYEPedmoRS3xvZN</vt:lpwstr>
  </property>
  <property fmtid="{D5CDD505-2E9C-101B-9397-08002B2CF9AE}" pid="22" name="x1ye=27">
    <vt:lpwstr>+yCyHC0Pf9sXu53+nM/quApnSrWeyvoEcCurtn92hdOGiLWn2C2AHcEGW8GQYLeCDg3fN37JcDHOpLNZSanRLxrtF4KbROnb+LCt/3w10dQ1K4M7TUZmT0uPPuGNmR7AAlzdiScrm0QUrxrrVG65mUoKiGwh9jZkuR81/aMSL17l5Oc0T9DQXIG4FXZKcOosPU1HzTWEIhSh4JokqaYB7aAHs9auZrWtaXCogEWheyEZcbJKOmhp2oqAmVNZLKM</vt:lpwstr>
  </property>
  <property fmtid="{D5CDD505-2E9C-101B-9397-08002B2CF9AE}" pid="23" name="x1ye=28">
    <vt:lpwstr>JyoBlsshaK4jLjYNtBx+qe+LjT47KEypqeiGZDq6mHtbN/93p9CZvSGgoZXkCLHwohKwbEa57qw34WxwUbldx+CBNHX7V/zztyOnjnzTAmJFt34KycNkefux4YMC7gKg8YZ/KDGhCLeKy1St0mE9h+wGd/7jTxcia5g9OsioEXXrFGIRrb8em/M5Hf7xFjPwP4UAt8CiqrcYKFxLKxPwLoi8zrygwfkGjHNOv+c6iFV/W8l7HEIPgyiMGPMAnVc</vt:lpwstr>
  </property>
  <property fmtid="{D5CDD505-2E9C-101B-9397-08002B2CF9AE}" pid="24" name="x1ye=29">
    <vt:lpwstr>6nfF+omx4PKn62zqiE8atdvPbd8DOinJDOmc5ATwUb7EiIvQE3k1UYK+xIEvFCUmOrj718ZItJu7IzeFKSPwDlSv14Tzuqjj+tlpSHL+Fac7d4BXO9te/Qel5HDvyr6Ce8Kh+rMpBd8mQ0Ydz++ibltMTKQE+Y4k6fTG8JbnpK+0neC5zr2di+43ZGw/OESfeANxYJBIy38FK+S93BhfsiHLggTF96N6VPWqm6kJNwuFs6YHrpEZxtz+LNAfbxl</vt:lpwstr>
  </property>
  <property fmtid="{D5CDD505-2E9C-101B-9397-08002B2CF9AE}" pid="25" name="x1ye=3">
    <vt:lpwstr>lpOKvfaLUpEd/g+8SMzCiSugAzXqA12ljckF/TEQx/agKsDLfyVXDP01UGM71MBtqdl8tpB0yNXYhq0uSEFydy7sQpuOXSQImVCf/x5zHjFb5RnkhlCtEjezFHHItIVEol0vx/1Ykyr2O2yCPubvebvspLQmf92g4l1Yd93cbPQW8O08RGWofH4cPvcBBjFjQUhv9kVDSPQeE6V6/vZqg+KHHwglXY2/iTvRwsQ0GHVPltdpAnxFB6NSfN65wwp</vt:lpwstr>
  </property>
  <property fmtid="{D5CDD505-2E9C-101B-9397-08002B2CF9AE}" pid="26" name="x1ye=30">
    <vt:lpwstr>lf+svHjczQzcP/OMdQ4ecaiGyJTBvhdW4dSTJNKh2nDltwXnrXbDs9Fy4bXyp4HX8aiGSpFCmivUA3H/u50LtarFg6geR8pD2KN7BRFekBFBXHZr9depiWa4I0pqL47Y7lkko6O3nKBn8WHn/Z8Hez0cW64tRQrlVIg4FbAvOHJZVSvZfjRIy27LWzrmOWL4vbLOgvyvC280PHbNU1X/Ze/vEDcnP0QNhCQOgqrog19+SIppzieTIcPvo3jt1p0</vt:lpwstr>
  </property>
  <property fmtid="{D5CDD505-2E9C-101B-9397-08002B2CF9AE}" pid="27" name="x1ye=31">
    <vt:lpwstr>0QijsQUEwDDRfWa2qt/sYXvBnJrR92QwuRxlqx2RIoiga0MKSjdQanmbPSho+WCyQIJb2bRnMRPOxG9j3Mb6UCvNvHpeh/xgbwrMylRaG7NGfYm2hys4axZXUdgUydxz6Ldu/xrmbk074LNjOFPzfesOitU5azcHRbXD7Uu5bF5um1yZ79oRNYgWIGbtn7vQyElXdjACFq/M7Y3kuJs6VwTnks1BIhH/YnV5DkVjLL+JIP9DTVhTkbB12I0Elgg</vt:lpwstr>
  </property>
  <property fmtid="{D5CDD505-2E9C-101B-9397-08002B2CF9AE}" pid="28" name="x1ye=32">
    <vt:lpwstr>6lnNCWazvfu9Q3qQZxSc/UtST4iU7eO4vo7lXwFu/Qw2SGSyhTgeVasNi7s/mVCKbW12g8l6nuPhRDR/cTyjFIvuLjq8d4/1Ft0v0eg91ilTuL9fByXC6MnYbPtjqj5K11QXVakp6blFRLC+Ym0ukXvQs4Ncw1/S+xigADkZHAKnaaXnTmTZFzsMIkYUBwIJGdrWesu1cHgn2uPo3ECuqPUxUefq04hJQiHPI1egzZsvaH1UNAkHCmCMtjS0g56</vt:lpwstr>
  </property>
  <property fmtid="{D5CDD505-2E9C-101B-9397-08002B2CF9AE}" pid="29" name="x1ye=33">
    <vt:lpwstr>diCwKBLMr4SC2TXHTygSvyZaaxTvEF3+nl+CDUqKhkUsT5rBttDv0r49hDgbuq5Fiq7/qZguSDpMNoawrMIgGaXzhAlMQv67i+kOvRoSzoSiWmVdpKmPiqATHqnRpdV3YWNtGdYnfa1AGwUZD86JOOOa9OIWCrcnwVQ5GHhFmPTks9IrYIr4GJ5J6tojWV4QdaatVw7Rlmeylv5ndBMEFLxGOtPVMX/MPxT4wvQg3wLKBghPus0aPRlz4EFWEBy</vt:lpwstr>
  </property>
  <property fmtid="{D5CDD505-2E9C-101B-9397-08002B2CF9AE}" pid="30" name="x1ye=34">
    <vt:lpwstr>8+3pO3u8FccdBtPgQbIFuj+yDJEQ3EDupjF9eYCESQYuut3/J5kOiNaqJ376Fhgk6/sQKoV+D1D0iufD0XyGuOfrc3QuNdOYcfRhjh/gHK9RSfUfZ0vDyHLIBu8fiwZm1mQUE9iqV6BrMCQaz+IE6VyfTJLyfuOTOReTCCNNifBJcA30GxOEFdvZ6CSwfAzrhhl0jFBQNlnNVZ5aqIYOcgSc/jORWcgeuBBHiCPYfxzR2sgGjCgcu4dEeLks1Dh</vt:lpwstr>
  </property>
  <property fmtid="{D5CDD505-2E9C-101B-9397-08002B2CF9AE}" pid="31" name="x1ye=35">
    <vt:lpwstr>LUBlCt2gTUQaoATTagjzq4R7ENnvCynYb1Qy4CajyYSjEIYmrA7jtpRrrkzBGlmSAIUK4aMOVAW4S6sFex3VtcOsTKo138aCQStOgbqDUozW+bMpigeITvMo1d36n1jfJj+AFrqgc8I5t1ivTnxiGF6A4V0gLYTV+3p/jLcwCAsWngz1mT8gp8TdpgnhfTq5aq+lFQNwmZ2b8CZ3os/NFInadxw297dQhIUdlOGcX2vcdYTu+7BwA5RXnhjaqx9</vt:lpwstr>
  </property>
  <property fmtid="{D5CDD505-2E9C-101B-9397-08002B2CF9AE}" pid="32" name="x1ye=36">
    <vt:lpwstr>V5C8XuEpS7Ms6EUs9cZcStNOmpVCcUTtu1NWregPq6XukKD+atDsq8J1Hr4pNwxjruXRQJFqV3u8HEyhcl+U0+7CyHqsQC3jv6bPVIkU2TrvHGUNr2QbcEKMHkSuZs8kP9N7LCU2eZHL4AqtZRfrlQpHnpVZPZ1ZFAXs+FomuRgO8aV6GGMb3D9eP0OMKxQSRLd9DNMcnTbQRl+0h2hK4vH2B084YpeEI3kb1DdLshvWIGYJsvSDmyPmJBL7pba</vt:lpwstr>
  </property>
  <property fmtid="{D5CDD505-2E9C-101B-9397-08002B2CF9AE}" pid="33" name="x1ye=37">
    <vt:lpwstr>FeHDu/Gs5zWTxeAp0vNc8YBbKlKAem9Szwkifwnlu0GqwRjHywPWhCJ3Kj3z2rSthU/j6W0BCkYVjqUmmEhGL8cT+3PDOO+q/f3oWTynMJAAA</vt:lpwstr>
  </property>
  <property fmtid="{D5CDD505-2E9C-101B-9397-08002B2CF9AE}" pid="34" name="x1ye=4">
    <vt:lpwstr>9wqIg0MerlsD6kfNpSV3ITXsZrt28bW/9CL3JlfuxS/XGuv0BE4mCJvrPhJc7Sbpmp0+0wXDT6aBXxgPdoeUeSl5Oah8lvj0egx96go+s4xg2s01Fh4cBEOr/adofXVXQhyRNeMc2W6hGJGPVqdZ7KzZEjGCipa4JsWcIy1WdrP94JV171/c9oklhd5HWs1ZXHm1YotNijt95qhF87v+iojJ4X5Iuqo16TTeZ8+lixm087KCTbErJf0HlJkCIms</vt:lpwstr>
  </property>
  <property fmtid="{D5CDD505-2E9C-101B-9397-08002B2CF9AE}" pid="35" name="x1ye=5">
    <vt:lpwstr>H8YJ6QRtnAirwYsPuCMsQjeOsrjIXxSnjh0XUQeK2Ylp3zMDTqCyvhPYgDQ3K3Y0Mr78xGND5ONNXPMZWjEsech7aiGX8AkoJ08qargCvMr3cIS4maT1MRMesMhoaGVE/a7VdyDkunjb4KpKvk9iIQMzOr/uGWQ1Epj01KPM+wq+f296i89O8IEDdgA/79HSGgkuCvYVhatTxMeRkIvxtHKY6Guxmb7pcqDevWa0/JAj5V2nYLbiKElRCetwwk+</vt:lpwstr>
  </property>
  <property fmtid="{D5CDD505-2E9C-101B-9397-08002B2CF9AE}" pid="36" name="x1ye=6">
    <vt:lpwstr>FjzYES4zI5LLp1nGnQpK0FmMlAvVlgvNGqrkmwUjC3RKpmyVHVU/slk7nbAsuf8Cd4fVbT/HCUTnz34MUmBs1RvdJgSKiwz1W7NCyEP6MYR1hAW43Qy2lS0geBOXepRoT+O2U/+hMqLxpzyiZErzinqZ6lOWK3v0FQhtPE+Z/XXbACl8qYjnZl47Pc7BKf6PRcbrdc3zWFsQ2te0vRstw+gVEOmn9a8bSMUubDJYMYs5AMPBtGtx5Gq9INVZRPR</vt:lpwstr>
  </property>
  <property fmtid="{D5CDD505-2E9C-101B-9397-08002B2CF9AE}" pid="37" name="x1ye=7">
    <vt:lpwstr>oRZbz/eHhcXxys2UU/62UWbbQ1a9SY0NZa71SnppKjxIPbnB/X2lwRIVHqL6f7qIa/EBux+BGZ2YFJuPCkSzIte4IhqwFR+c/2IMem7pXkhBfZIqQWBhyTbkMv/lFQhRvMyAK/dQB7KyPcD53GJYx4JrxBhQVWzMi1Tu/5axL0ltd6NTRxaq35it4rFNVBc31pRnJ+V+gy3lx0O60YmWm+T7WUMUBfB4+rrIz+i+8aXjpp6RYFWLSl9dJP2b6Hr</vt:lpwstr>
  </property>
  <property fmtid="{D5CDD505-2E9C-101B-9397-08002B2CF9AE}" pid="38" name="x1ye=8">
    <vt:lpwstr>qzklGhj+BU6shvRS8PLEo/P1p4Dj4wj7HB8kxRkbwTqVKra09ifOIw3tWioj+KeXxIfZNpibxA3KTR7amlwz+d8zzqKslVae2eVgZ4plm27jFTwJEtr7EFW6zDS4FApsNQtOiH4Ej7CPhenIX/Z+wRYbnCchaes9K6TAX5TtDhkYyAr1huGn0GOybv9nlthuUuKdhEzsqeNVsdSILWL2l4syjeYO8GxKMVZBHtvNgwLw8VssHMSXEH/OoyIJp0j</vt:lpwstr>
  </property>
  <property fmtid="{D5CDD505-2E9C-101B-9397-08002B2CF9AE}" pid="39" name="x1ye=9">
    <vt:lpwstr>PDdsES6I5eJKbsvqExkdHhpndVRh76vGwHEp632oLyMnF8yBxkV9/r5HjBisOOhsd5yeaghaYyz0zLhPi3L7jLcT3blA2E+AJyuTBVPwxnHLb6uLWuaqZv8SZaMVIA97/ZZZ51DXKgTlj6GVp5xhE6uo0rOgI6v0XIxjCKTPYKoTSwnVABnh02Bc8MkU1lK3ReKH4KNYKKja3r79YpQokj4XfHJ/dZEw8fAZE9uH0/iG/Ge+FV9iLNMYZ5w9nQn</vt:lpwstr>
  </property>
</Properties>
</file>